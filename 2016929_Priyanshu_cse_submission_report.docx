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30CC59" w14:textId="77777777" w:rsidR="00CB08ED" w:rsidRDefault="001E2F07">
      <w:pPr>
        <w:spacing w:before="120" w:after="120"/>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Mini Project Report on</w:t>
      </w:r>
    </w:p>
    <w:p w14:paraId="19481F09" w14:textId="76ED666A" w:rsidR="00CB08ED" w:rsidRDefault="001E2F07">
      <w:pPr>
        <w:spacing w:before="120" w:after="120" w:line="238" w:lineRule="auto"/>
        <w:jc w:val="center"/>
        <w:rPr>
          <w:rFonts w:ascii="Times New Roman" w:eastAsia="Times New Roman" w:hAnsi="Times New Roman" w:cs="Times New Roman"/>
          <w:sz w:val="24"/>
          <w:szCs w:val="24"/>
        </w:rPr>
      </w:pPr>
      <w:r>
        <w:rPr>
          <w:noProof/>
        </w:rPr>
        <w:drawing>
          <wp:anchor distT="0" distB="0" distL="0" distR="0" simplePos="0" relativeHeight="251657216" behindDoc="1" locked="0" layoutInCell="1" hidden="0" allowOverlap="1" wp14:anchorId="58D84685" wp14:editId="363C13C0">
            <wp:simplePos x="0" y="0"/>
            <wp:positionH relativeFrom="column">
              <wp:posOffset>-195579</wp:posOffset>
            </wp:positionH>
            <wp:positionV relativeFrom="paragraph">
              <wp:posOffset>19050</wp:posOffset>
            </wp:positionV>
            <wp:extent cx="5871845" cy="101600"/>
            <wp:effectExtent l="0" t="0" r="0" b="0"/>
            <wp:wrapNone/>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5871845" cy="101600"/>
                    </a:xfrm>
                    <a:prstGeom prst="rect">
                      <a:avLst/>
                    </a:prstGeom>
                    <a:ln/>
                  </pic:spPr>
                </pic:pic>
              </a:graphicData>
            </a:graphic>
          </wp:anchor>
        </w:drawing>
      </w:r>
    </w:p>
    <w:p w14:paraId="7EDB5596" w14:textId="4D9F3CD1" w:rsidR="00CB08ED" w:rsidRDefault="00CA630B">
      <w:pPr>
        <w:spacing w:before="120" w:after="120" w:line="288" w:lineRule="auto"/>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FACE EMOTION DETECTION</w:t>
      </w:r>
    </w:p>
    <w:p w14:paraId="3F6F59F9" w14:textId="77777777" w:rsidR="00CB08ED" w:rsidRDefault="001E2F07">
      <w:pPr>
        <w:spacing w:before="120" w:after="120" w:line="288" w:lineRule="auto"/>
        <w:jc w:val="center"/>
        <w:rPr>
          <w:rFonts w:ascii="Times New Roman" w:eastAsia="Times New Roman" w:hAnsi="Times New Roman" w:cs="Times New Roman"/>
          <w:sz w:val="24"/>
          <w:szCs w:val="24"/>
        </w:rPr>
      </w:pPr>
      <w:r>
        <w:rPr>
          <w:noProof/>
        </w:rPr>
        <w:drawing>
          <wp:anchor distT="0" distB="0" distL="0" distR="0" simplePos="0" relativeHeight="251658240" behindDoc="1" locked="0" layoutInCell="1" hidden="0" allowOverlap="1" wp14:anchorId="7A147A9D" wp14:editId="39CE7BA6">
            <wp:simplePos x="0" y="0"/>
            <wp:positionH relativeFrom="column">
              <wp:posOffset>-195579</wp:posOffset>
            </wp:positionH>
            <wp:positionV relativeFrom="paragraph">
              <wp:posOffset>41910</wp:posOffset>
            </wp:positionV>
            <wp:extent cx="5871845" cy="101600"/>
            <wp:effectExtent l="0" t="0" r="0" b="0"/>
            <wp:wrapNone/>
            <wp:docPr id="1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5871845" cy="101600"/>
                    </a:xfrm>
                    <a:prstGeom prst="rect">
                      <a:avLst/>
                    </a:prstGeom>
                    <a:ln/>
                  </pic:spPr>
                </pic:pic>
              </a:graphicData>
            </a:graphic>
          </wp:anchor>
        </w:drawing>
      </w:r>
    </w:p>
    <w:p w14:paraId="2DDB7050" w14:textId="77777777" w:rsidR="00CB08ED" w:rsidRDefault="001E2F07">
      <w:pPr>
        <w:spacing w:before="120" w:after="120"/>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Submitted in partial fulfillment of the requirement for the award of the degree of</w:t>
      </w:r>
    </w:p>
    <w:p w14:paraId="56707225" w14:textId="77777777" w:rsidR="00CB08ED" w:rsidRDefault="00CB08ED">
      <w:pPr>
        <w:spacing w:line="199" w:lineRule="auto"/>
        <w:rPr>
          <w:rFonts w:ascii="Times New Roman" w:eastAsia="Times New Roman" w:hAnsi="Times New Roman" w:cs="Times New Roman"/>
          <w:sz w:val="24"/>
          <w:szCs w:val="24"/>
        </w:rPr>
      </w:pPr>
    </w:p>
    <w:p w14:paraId="32D7E16A" w14:textId="77777777" w:rsidR="00CB08ED" w:rsidRDefault="001E2F07">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BACHELOR OF TECHNOLOGY</w:t>
      </w:r>
    </w:p>
    <w:p w14:paraId="1EEF6F89" w14:textId="77777777" w:rsidR="00CB08ED" w:rsidRDefault="00CB08ED">
      <w:pPr>
        <w:spacing w:line="139" w:lineRule="auto"/>
        <w:jc w:val="center"/>
        <w:rPr>
          <w:rFonts w:ascii="Bookman Old Style" w:eastAsia="Bookman Old Style" w:hAnsi="Bookman Old Style" w:cs="Bookman Old Style"/>
          <w:sz w:val="24"/>
          <w:szCs w:val="24"/>
        </w:rPr>
      </w:pPr>
    </w:p>
    <w:p w14:paraId="62968DF2" w14:textId="77777777" w:rsidR="00CB08ED" w:rsidRDefault="001E2F07">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IN</w:t>
      </w:r>
    </w:p>
    <w:p w14:paraId="44D05913" w14:textId="77777777" w:rsidR="00CB08ED" w:rsidRDefault="00CB08ED">
      <w:pPr>
        <w:spacing w:line="137" w:lineRule="auto"/>
        <w:jc w:val="center"/>
        <w:rPr>
          <w:rFonts w:ascii="Bookman Old Style" w:eastAsia="Bookman Old Style" w:hAnsi="Bookman Old Style" w:cs="Bookman Old Style"/>
          <w:sz w:val="24"/>
          <w:szCs w:val="24"/>
        </w:rPr>
      </w:pPr>
    </w:p>
    <w:p w14:paraId="07F617C8" w14:textId="77777777" w:rsidR="00CB08ED" w:rsidRDefault="001E2F07">
      <w:pPr>
        <w:jc w:val="center"/>
        <w:rPr>
          <w:rFonts w:ascii="Bookman Old Style" w:eastAsia="Bookman Old Style" w:hAnsi="Bookman Old Style" w:cs="Bookman Old Style"/>
          <w:b/>
          <w:color w:val="FF0000"/>
          <w:sz w:val="24"/>
          <w:szCs w:val="24"/>
        </w:rPr>
      </w:pPr>
      <w:r>
        <w:rPr>
          <w:rFonts w:ascii="Bookman Old Style" w:eastAsia="Bookman Old Style" w:hAnsi="Bookman Old Style" w:cs="Bookman Old Style"/>
          <w:b/>
          <w:sz w:val="24"/>
          <w:szCs w:val="24"/>
        </w:rPr>
        <w:t xml:space="preserve">COMPUTER SCIENCE &amp; ENGINEERING </w:t>
      </w:r>
    </w:p>
    <w:p w14:paraId="06FAFA06" w14:textId="77777777" w:rsidR="00CB08ED" w:rsidRDefault="00CB08ED">
      <w:pPr>
        <w:jc w:val="center"/>
        <w:rPr>
          <w:rFonts w:ascii="Bookman Old Style" w:eastAsia="Bookman Old Style" w:hAnsi="Bookman Old Style" w:cs="Bookman Old Style"/>
          <w:b/>
          <w:color w:val="FF0000"/>
          <w:sz w:val="24"/>
          <w:szCs w:val="24"/>
        </w:rPr>
      </w:pPr>
    </w:p>
    <w:p w14:paraId="65566BA7" w14:textId="77777777" w:rsidR="00CB08ED" w:rsidRDefault="00CB08ED">
      <w:pPr>
        <w:jc w:val="center"/>
        <w:rPr>
          <w:rFonts w:ascii="Bookman Old Style" w:eastAsia="Bookman Old Style" w:hAnsi="Bookman Old Style" w:cs="Bookman Old Style"/>
          <w:b/>
          <w:sz w:val="24"/>
          <w:szCs w:val="24"/>
        </w:rPr>
      </w:pPr>
    </w:p>
    <w:p w14:paraId="3F6CDDB4" w14:textId="77777777" w:rsidR="00CB08ED" w:rsidRDefault="001E2F07">
      <w:pPr>
        <w:ind w:left="3420"/>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Submitted by:</w:t>
      </w:r>
    </w:p>
    <w:p w14:paraId="4E821BC8" w14:textId="77777777" w:rsidR="00CB08ED" w:rsidRDefault="00CB08ED">
      <w:pPr>
        <w:spacing w:line="137" w:lineRule="auto"/>
        <w:rPr>
          <w:rFonts w:ascii="Bookman Old Style" w:eastAsia="Bookman Old Style" w:hAnsi="Bookman Old Style" w:cs="Bookman Old Style"/>
          <w:sz w:val="24"/>
          <w:szCs w:val="24"/>
        </w:rPr>
      </w:pPr>
    </w:p>
    <w:p w14:paraId="707095E1" w14:textId="396D5417" w:rsidR="00CB08ED" w:rsidRDefault="001E2F07">
      <w:pPr>
        <w:tabs>
          <w:tab w:val="left" w:pos="5760"/>
        </w:tabs>
        <w:spacing w:line="360" w:lineRule="auto"/>
        <w:ind w:left="180"/>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 xml:space="preserve">Student </w:t>
      </w:r>
      <w:r w:rsidR="00405D45">
        <w:rPr>
          <w:rFonts w:ascii="Bookman Old Style" w:eastAsia="Bookman Old Style" w:hAnsi="Bookman Old Style" w:cs="Bookman Old Style"/>
          <w:b/>
          <w:sz w:val="24"/>
          <w:szCs w:val="24"/>
        </w:rPr>
        <w:t>Name:</w:t>
      </w:r>
      <w:r>
        <w:rPr>
          <w:rFonts w:ascii="Bookman Old Style" w:eastAsia="Bookman Old Style" w:hAnsi="Bookman Old Style" w:cs="Bookman Old Style"/>
          <w:sz w:val="24"/>
          <w:szCs w:val="24"/>
        </w:rPr>
        <w:tab/>
      </w:r>
      <w:r>
        <w:rPr>
          <w:rFonts w:ascii="Bookman Old Style" w:eastAsia="Bookman Old Style" w:hAnsi="Bookman Old Style" w:cs="Bookman Old Style"/>
          <w:b/>
          <w:sz w:val="24"/>
          <w:szCs w:val="24"/>
        </w:rPr>
        <w:t xml:space="preserve">University Roll </w:t>
      </w:r>
      <w:r w:rsidR="00405D45">
        <w:rPr>
          <w:rFonts w:ascii="Bookman Old Style" w:eastAsia="Bookman Old Style" w:hAnsi="Bookman Old Style" w:cs="Bookman Old Style"/>
          <w:b/>
          <w:sz w:val="24"/>
          <w:szCs w:val="24"/>
        </w:rPr>
        <w:t>No.:</w:t>
      </w:r>
    </w:p>
    <w:p w14:paraId="564B36CE" w14:textId="5588E093" w:rsidR="00405D45" w:rsidRDefault="007C2402">
      <w:pPr>
        <w:tabs>
          <w:tab w:val="left" w:pos="5760"/>
        </w:tabs>
        <w:spacing w:line="360" w:lineRule="auto"/>
        <w:ind w:left="180"/>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Priyanshu</w:t>
      </w:r>
      <w:r w:rsidR="00405D45">
        <w:rPr>
          <w:rFonts w:ascii="Bookman Old Style" w:eastAsia="Bookman Old Style" w:hAnsi="Bookman Old Style" w:cs="Bookman Old Style"/>
          <w:b/>
          <w:sz w:val="24"/>
          <w:szCs w:val="24"/>
        </w:rPr>
        <w:tab/>
        <w:t>2016</w:t>
      </w:r>
      <w:r>
        <w:rPr>
          <w:rFonts w:ascii="Bookman Old Style" w:eastAsia="Bookman Old Style" w:hAnsi="Bookman Old Style" w:cs="Bookman Old Style"/>
          <w:b/>
          <w:sz w:val="24"/>
          <w:szCs w:val="24"/>
        </w:rPr>
        <w:t>929</w:t>
      </w:r>
    </w:p>
    <w:p w14:paraId="2A32CADB" w14:textId="77777777" w:rsidR="00CB08ED" w:rsidRDefault="00CB08ED">
      <w:pPr>
        <w:jc w:val="center"/>
        <w:rPr>
          <w:rFonts w:ascii="Bookman Old Style" w:eastAsia="Bookman Old Style" w:hAnsi="Bookman Old Style" w:cs="Bookman Old Style"/>
          <w:b/>
          <w:sz w:val="24"/>
          <w:szCs w:val="24"/>
        </w:rPr>
      </w:pPr>
    </w:p>
    <w:p w14:paraId="799CFF9C" w14:textId="77777777" w:rsidR="00CB08ED" w:rsidRDefault="00CB08ED">
      <w:pPr>
        <w:jc w:val="center"/>
        <w:rPr>
          <w:rFonts w:ascii="Bookman Old Style" w:eastAsia="Bookman Old Style" w:hAnsi="Bookman Old Style" w:cs="Bookman Old Style"/>
          <w:b/>
          <w:sz w:val="24"/>
          <w:szCs w:val="24"/>
        </w:rPr>
      </w:pPr>
    </w:p>
    <w:p w14:paraId="1706EB86" w14:textId="77777777" w:rsidR="00CB08ED" w:rsidRDefault="00CB08ED">
      <w:pPr>
        <w:jc w:val="center"/>
        <w:rPr>
          <w:rFonts w:ascii="Bookman Old Style" w:eastAsia="Bookman Old Style" w:hAnsi="Bookman Old Style" w:cs="Bookman Old Style"/>
          <w:b/>
          <w:sz w:val="24"/>
          <w:szCs w:val="24"/>
        </w:rPr>
      </w:pPr>
    </w:p>
    <w:p w14:paraId="7F864439" w14:textId="77777777" w:rsidR="00CB08ED" w:rsidRDefault="00CB08ED">
      <w:pPr>
        <w:jc w:val="center"/>
        <w:rPr>
          <w:rFonts w:ascii="Times New Roman" w:eastAsia="Times New Roman" w:hAnsi="Times New Roman" w:cs="Times New Roman"/>
          <w:b/>
          <w:i/>
          <w:sz w:val="24"/>
          <w:szCs w:val="24"/>
        </w:rPr>
      </w:pPr>
    </w:p>
    <w:p w14:paraId="5CF44906" w14:textId="77777777" w:rsidR="00CB08ED" w:rsidRDefault="001E2F07">
      <w:pPr>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Under the Mentorship of</w:t>
      </w:r>
    </w:p>
    <w:p w14:paraId="22A25102" w14:textId="77777777" w:rsidR="00CB08ED" w:rsidRDefault="00CB08ED">
      <w:pPr>
        <w:spacing w:line="34" w:lineRule="auto"/>
        <w:jc w:val="center"/>
        <w:rPr>
          <w:rFonts w:ascii="Times New Roman" w:eastAsia="Times New Roman" w:hAnsi="Times New Roman" w:cs="Times New Roman"/>
          <w:sz w:val="24"/>
          <w:szCs w:val="24"/>
        </w:rPr>
      </w:pPr>
    </w:p>
    <w:p w14:paraId="185177DD" w14:textId="7884ABBB" w:rsidR="00405D45" w:rsidRDefault="00405D45">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w:t>
      </w:r>
      <w:r w:rsidR="00CA630B">
        <w:rPr>
          <w:rFonts w:ascii="Times New Roman" w:eastAsia="Times New Roman" w:hAnsi="Times New Roman" w:cs="Times New Roman"/>
          <w:b/>
          <w:sz w:val="28"/>
          <w:szCs w:val="28"/>
        </w:rPr>
        <w:t>r. Ashwini Kumar</w:t>
      </w:r>
    </w:p>
    <w:p w14:paraId="57EE9D4E" w14:textId="3D88C751" w:rsidR="00CB08ED" w:rsidRDefault="006D0960" w:rsidP="00405D4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14:paraId="78159D23" w14:textId="77777777" w:rsidR="00CB08ED" w:rsidRDefault="00CB08ED">
      <w:pPr>
        <w:jc w:val="center"/>
        <w:rPr>
          <w:rFonts w:ascii="Times New Roman" w:eastAsia="Times New Roman" w:hAnsi="Times New Roman" w:cs="Times New Roman"/>
          <w:b/>
          <w:sz w:val="24"/>
          <w:szCs w:val="24"/>
        </w:rPr>
      </w:pPr>
    </w:p>
    <w:p w14:paraId="703A45D1" w14:textId="77777777" w:rsidR="00CB08ED" w:rsidRDefault="00CB08ED">
      <w:pPr>
        <w:jc w:val="center"/>
        <w:rPr>
          <w:rFonts w:ascii="Times New Roman" w:eastAsia="Times New Roman" w:hAnsi="Times New Roman" w:cs="Times New Roman"/>
          <w:b/>
          <w:sz w:val="24"/>
          <w:szCs w:val="24"/>
        </w:rPr>
      </w:pPr>
    </w:p>
    <w:p w14:paraId="069557BE" w14:textId="77777777" w:rsidR="00CB08ED" w:rsidRDefault="00CB08ED">
      <w:pPr>
        <w:jc w:val="center"/>
        <w:rPr>
          <w:rFonts w:ascii="Times New Roman" w:eastAsia="Times New Roman" w:hAnsi="Times New Roman" w:cs="Times New Roman"/>
          <w:b/>
          <w:sz w:val="24"/>
          <w:szCs w:val="24"/>
        </w:rPr>
      </w:pPr>
    </w:p>
    <w:p w14:paraId="2A53CE65" w14:textId="77777777" w:rsidR="00CB08ED" w:rsidRDefault="001E2F07">
      <w:pPr>
        <w:jc w:val="center"/>
        <w:rPr>
          <w:rFonts w:ascii="Times New Roman" w:eastAsia="Times New Roman" w:hAnsi="Times New Roman" w:cs="Times New Roman"/>
          <w:b/>
          <w:sz w:val="24"/>
          <w:szCs w:val="24"/>
        </w:rPr>
      </w:pPr>
      <w:r>
        <w:rPr>
          <w:noProof/>
        </w:rPr>
        <w:drawing>
          <wp:inline distT="0" distB="0" distL="0" distR="0" wp14:anchorId="634B36BB" wp14:editId="416A7369">
            <wp:extent cx="1219370" cy="1162212"/>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1219370" cy="1162212"/>
                    </a:xfrm>
                    <a:prstGeom prst="rect">
                      <a:avLst/>
                    </a:prstGeom>
                    <a:ln/>
                  </pic:spPr>
                </pic:pic>
              </a:graphicData>
            </a:graphic>
          </wp:inline>
        </w:drawing>
      </w:r>
    </w:p>
    <w:p w14:paraId="6C21BF46" w14:textId="77777777" w:rsidR="00CB08ED" w:rsidRDefault="00CB08ED">
      <w:pPr>
        <w:jc w:val="center"/>
        <w:rPr>
          <w:rFonts w:ascii="Times New Roman" w:eastAsia="Times New Roman" w:hAnsi="Times New Roman" w:cs="Times New Roman"/>
          <w:b/>
          <w:sz w:val="24"/>
          <w:szCs w:val="24"/>
        </w:rPr>
      </w:pPr>
    </w:p>
    <w:p w14:paraId="65B3BE50" w14:textId="77777777" w:rsidR="00CB08ED" w:rsidRDefault="00CB08ED">
      <w:pPr>
        <w:jc w:val="center"/>
        <w:rPr>
          <w:rFonts w:ascii="Times New Roman" w:eastAsia="Times New Roman" w:hAnsi="Times New Roman" w:cs="Times New Roman"/>
          <w:b/>
          <w:sz w:val="24"/>
          <w:szCs w:val="24"/>
        </w:rPr>
      </w:pPr>
    </w:p>
    <w:p w14:paraId="3B98F3D5" w14:textId="77777777" w:rsidR="00CB08ED" w:rsidRDefault="001E2F07">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Department of Computer Science and Engineering</w:t>
      </w:r>
    </w:p>
    <w:p w14:paraId="75CEF403" w14:textId="77777777" w:rsidR="00CB08ED" w:rsidRDefault="001E2F07">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Graphic Era (Deemed to be University)</w:t>
      </w:r>
    </w:p>
    <w:p w14:paraId="1F741BCA" w14:textId="77777777" w:rsidR="00CB08ED" w:rsidRDefault="001E2F07">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Dehradun, Uttarakhand</w:t>
      </w:r>
    </w:p>
    <w:p w14:paraId="445AE23C" w14:textId="2F5733C6" w:rsidR="00CB08ED" w:rsidRDefault="00CA630B">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July-</w:t>
      </w:r>
      <w:r w:rsidR="001E2F07">
        <w:rPr>
          <w:rFonts w:ascii="Bookman Old Style" w:eastAsia="Bookman Old Style" w:hAnsi="Bookman Old Style" w:cs="Bookman Old Style"/>
          <w:b/>
          <w:sz w:val="32"/>
          <w:szCs w:val="32"/>
        </w:rPr>
        <w:t>2023</w:t>
      </w:r>
    </w:p>
    <w:p w14:paraId="6DA5E712" w14:textId="77777777" w:rsidR="00CB08ED" w:rsidRDefault="00CB08ED">
      <w:pPr>
        <w:jc w:val="center"/>
        <w:rPr>
          <w:rFonts w:ascii="Bookman Old Style" w:eastAsia="Bookman Old Style" w:hAnsi="Bookman Old Style" w:cs="Bookman Old Style"/>
          <w:b/>
          <w:sz w:val="32"/>
          <w:szCs w:val="32"/>
        </w:rPr>
      </w:pPr>
    </w:p>
    <w:p w14:paraId="109E7E20" w14:textId="77777777" w:rsidR="00CB08ED" w:rsidRDefault="00CB08ED">
      <w:pPr>
        <w:jc w:val="center"/>
        <w:rPr>
          <w:rFonts w:ascii="Bookman Old Style" w:eastAsia="Bookman Old Style" w:hAnsi="Bookman Old Style" w:cs="Bookman Old Style"/>
          <w:b/>
          <w:sz w:val="32"/>
          <w:szCs w:val="32"/>
        </w:rPr>
      </w:pPr>
    </w:p>
    <w:p w14:paraId="2B594A59" w14:textId="77777777" w:rsidR="00CB08ED" w:rsidRDefault="00CB08ED">
      <w:pPr>
        <w:jc w:val="center"/>
        <w:rPr>
          <w:rFonts w:ascii="Bookman Old Style" w:eastAsia="Bookman Old Style" w:hAnsi="Bookman Old Style" w:cs="Bookman Old Style"/>
          <w:b/>
          <w:sz w:val="32"/>
          <w:szCs w:val="32"/>
        </w:rPr>
      </w:pPr>
    </w:p>
    <w:p w14:paraId="1B85FF11" w14:textId="77777777" w:rsidR="00CB08ED" w:rsidRDefault="001E2F07">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mc:AlternateContent>
          <mc:Choice Requires="wps">
            <w:drawing>
              <wp:inline distT="0" distB="0" distL="0" distR="0" wp14:anchorId="536A4B2F" wp14:editId="2BDA5066">
                <wp:extent cx="318135" cy="318135"/>
                <wp:effectExtent l="0" t="0" r="0" b="0"/>
                <wp:docPr id="7" name="Rectangle 7" descr="GEU logo"/>
                <wp:cNvGraphicFramePr/>
                <a:graphic xmlns:a="http://schemas.openxmlformats.org/drawingml/2006/main">
                  <a:graphicData uri="http://schemas.microsoft.com/office/word/2010/wordprocessingShape">
                    <wps:wsp>
                      <wps:cNvSpPr/>
                      <wps:spPr>
                        <a:xfrm>
                          <a:off x="5191695" y="3625695"/>
                          <a:ext cx="308610" cy="308610"/>
                        </a:xfrm>
                        <a:prstGeom prst="rect">
                          <a:avLst/>
                        </a:prstGeom>
                        <a:noFill/>
                        <a:ln>
                          <a:noFill/>
                        </a:ln>
                      </wps:spPr>
                      <wps:txbx>
                        <w:txbxContent>
                          <w:p w14:paraId="08FD4153" w14:textId="77777777" w:rsidR="00CB08ED" w:rsidRDefault="00CB08ED">
                            <w:pPr>
                              <w:textDirection w:val="btLr"/>
                            </w:pPr>
                          </w:p>
                        </w:txbxContent>
                      </wps:txbx>
                      <wps:bodyPr spcFirstLastPara="1" wrap="square" lIns="91425" tIns="91425" rIns="91425" bIns="91425" anchor="ctr" anchorCtr="0">
                        <a:noAutofit/>
                      </wps:bodyPr>
                    </wps:wsp>
                  </a:graphicData>
                </a:graphic>
              </wp:inline>
            </w:drawing>
          </mc:Choice>
          <mc:Fallback>
            <w:pict>
              <v:rect w14:anchorId="536A4B2F" id="Rectangle 7" o:spid="_x0000_s1026" alt="GEU logo" style="width:25.05pt;height:25.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" filled="f" stroked="f">
                <v:textbox inset="2.53958mm,2.53958mm,2.53958mm,2.53958mm">
                  <w:txbxContent>
                    <w:p w14:paraId="08FD4153" w14:textId="77777777" w:rsidR="00CB08ED" w:rsidRDefault="00CB08ED">
                      <w:pPr>
                        <w:textDirection w:val="btLr"/>
                      </w:pPr>
                    </w:p>
                  </w:txbxContent>
                </v:textbox>
                <w10:anchorlock/>
              </v:rect>
            </w:pict>
          </mc:Fallback>
        </mc:AlternateContent>
      </w:r>
      <w:r>
        <w:rPr>
          <w:rFonts w:ascii="Times New Roman" w:eastAsia="Times New Roman" w:hAnsi="Times New Roman" w:cs="Times New Roman"/>
          <w:noProof/>
          <w:color w:val="000000"/>
          <w:sz w:val="24"/>
          <w:szCs w:val="24"/>
        </w:rPr>
        <w:drawing>
          <wp:inline distT="0" distB="0" distL="0" distR="0" wp14:anchorId="5351CB74" wp14:editId="714B16F1">
            <wp:extent cx="3452071" cy="1048891"/>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3452071" cy="1048891"/>
                    </a:xfrm>
                    <a:prstGeom prst="rect">
                      <a:avLst/>
                    </a:prstGeom>
                    <a:ln/>
                  </pic:spPr>
                </pic:pic>
              </a:graphicData>
            </a:graphic>
          </wp:inline>
        </w:drawing>
      </w:r>
    </w:p>
    <w:p w14:paraId="7E96F4A1" w14:textId="77777777" w:rsidR="00CB08ED" w:rsidRDefault="001E2F07">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                   </w:t>
      </w:r>
    </w:p>
    <w:p w14:paraId="7F40B662" w14:textId="77777777" w:rsidR="00FC204C" w:rsidRDefault="00FC204C">
      <w:pPr>
        <w:pBdr>
          <w:top w:val="nil"/>
          <w:left w:val="nil"/>
          <w:bottom w:val="nil"/>
          <w:right w:val="nil"/>
          <w:between w:val="nil"/>
        </w:pBdr>
        <w:jc w:val="center"/>
        <w:rPr>
          <w:rFonts w:ascii="Times New Roman" w:eastAsia="Times New Roman" w:hAnsi="Times New Roman" w:cs="Times New Roman"/>
          <w:b/>
          <w:color w:val="000000"/>
          <w:sz w:val="32"/>
          <w:szCs w:val="32"/>
        </w:rPr>
      </w:pPr>
    </w:p>
    <w:p w14:paraId="07CC0755" w14:textId="77777777" w:rsidR="00FC204C" w:rsidRDefault="00FC204C">
      <w:pPr>
        <w:pBdr>
          <w:top w:val="nil"/>
          <w:left w:val="nil"/>
          <w:bottom w:val="nil"/>
          <w:right w:val="nil"/>
          <w:between w:val="nil"/>
        </w:pBdr>
        <w:jc w:val="center"/>
        <w:rPr>
          <w:rFonts w:ascii="Times New Roman" w:eastAsia="Times New Roman" w:hAnsi="Times New Roman" w:cs="Times New Roman"/>
          <w:b/>
          <w:color w:val="000000"/>
          <w:sz w:val="32"/>
          <w:szCs w:val="32"/>
        </w:rPr>
      </w:pPr>
    </w:p>
    <w:p w14:paraId="5F3E12E7" w14:textId="70A1BC91" w:rsidR="00CB08ED" w:rsidRDefault="001E2F07">
      <w:pPr>
        <w:pBdr>
          <w:top w:val="nil"/>
          <w:left w:val="nil"/>
          <w:bottom w:val="nil"/>
          <w:right w:val="nil"/>
          <w:between w:val="nil"/>
        </w:pBd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CANDIDATE’S DECLARATION</w:t>
      </w:r>
    </w:p>
    <w:p w14:paraId="3187F147" w14:textId="77777777" w:rsidR="00FC204C" w:rsidRDefault="00FC204C">
      <w:pPr>
        <w:pBdr>
          <w:top w:val="nil"/>
          <w:left w:val="nil"/>
          <w:bottom w:val="nil"/>
          <w:right w:val="nil"/>
          <w:between w:val="nil"/>
        </w:pBdr>
        <w:jc w:val="center"/>
        <w:rPr>
          <w:rFonts w:ascii="Times New Roman" w:eastAsia="Times New Roman" w:hAnsi="Times New Roman" w:cs="Times New Roman"/>
          <w:b/>
          <w:color w:val="000000"/>
          <w:sz w:val="32"/>
          <w:szCs w:val="32"/>
        </w:rPr>
      </w:pPr>
    </w:p>
    <w:p w14:paraId="6B681144" w14:textId="77777777" w:rsidR="00CB08ED" w:rsidRDefault="00CB08ED">
      <w:pPr>
        <w:pBdr>
          <w:top w:val="nil"/>
          <w:left w:val="nil"/>
          <w:bottom w:val="nil"/>
          <w:right w:val="nil"/>
          <w:between w:val="nil"/>
        </w:pBdr>
        <w:jc w:val="both"/>
        <w:rPr>
          <w:rFonts w:ascii="Times New Roman" w:eastAsia="Times New Roman" w:hAnsi="Times New Roman" w:cs="Times New Roman"/>
          <w:color w:val="000000"/>
          <w:sz w:val="24"/>
          <w:szCs w:val="24"/>
        </w:rPr>
      </w:pPr>
    </w:p>
    <w:p w14:paraId="126B54C4" w14:textId="117FC23B" w:rsidR="00CB08ED" w:rsidRDefault="001E2F07">
      <w:pPr>
        <w:tabs>
          <w:tab w:val="left" w:pos="90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hereby certify that the work which is being presented in the project report entitled</w:t>
      </w:r>
      <w:r>
        <w:rPr>
          <w:rFonts w:ascii="Times New Roman" w:eastAsia="Times New Roman" w:hAnsi="Times New Roman" w:cs="Times New Roman"/>
          <w:b/>
          <w:sz w:val="24"/>
          <w:szCs w:val="24"/>
        </w:rPr>
        <w:t xml:space="preserve"> “</w:t>
      </w:r>
      <w:r w:rsidR="00CA630B">
        <w:rPr>
          <w:rFonts w:ascii="Times New Roman" w:eastAsia="Times New Roman" w:hAnsi="Times New Roman" w:cs="Times New Roman"/>
          <w:b/>
          <w:sz w:val="24"/>
          <w:szCs w:val="24"/>
        </w:rPr>
        <w:t>Face Emotion Detection</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in partial fulfillment of the requirements for the award of the Degree of Bachelor of Technology in Computer Science and Engineering</w:t>
      </w:r>
      <w:r>
        <w:rPr>
          <w:rFonts w:ascii="Times New Roman" w:eastAsia="Times New Roman" w:hAnsi="Times New Roman" w:cs="Times New Roman"/>
          <w:b/>
          <w:color w:val="FF0000"/>
          <w:sz w:val="24"/>
          <w:szCs w:val="24"/>
        </w:rPr>
        <w:t xml:space="preserve"> </w:t>
      </w:r>
      <w:r>
        <w:rPr>
          <w:rFonts w:ascii="Times New Roman" w:eastAsia="Times New Roman" w:hAnsi="Times New Roman" w:cs="Times New Roman"/>
          <w:sz w:val="24"/>
          <w:szCs w:val="24"/>
        </w:rPr>
        <w:t>of the Graphic Era (Deemed to be University), Dehradun shall be carried out by the under the mentorship of</w:t>
      </w:r>
      <w:r w:rsidR="00405D45">
        <w:rPr>
          <w:rFonts w:ascii="Times New Roman" w:eastAsia="Times New Roman" w:hAnsi="Times New Roman" w:cs="Times New Roman"/>
          <w:b/>
          <w:sz w:val="24"/>
          <w:szCs w:val="24"/>
        </w:rPr>
        <w:t xml:space="preserve"> M</w:t>
      </w:r>
      <w:r w:rsidR="00CA630B">
        <w:rPr>
          <w:rFonts w:ascii="Times New Roman" w:eastAsia="Times New Roman" w:hAnsi="Times New Roman" w:cs="Times New Roman"/>
          <w:b/>
          <w:sz w:val="24"/>
          <w:szCs w:val="24"/>
        </w:rPr>
        <w:t>r. Ashwini Kumar</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Department of Computer Science and Engineering, Graphic Era (Deemed to be University), Dehradun.</w:t>
      </w:r>
    </w:p>
    <w:p w14:paraId="3A9FAECE" w14:textId="77777777" w:rsidR="00CB08ED" w:rsidRDefault="00CB08ED">
      <w:pPr>
        <w:spacing w:line="360" w:lineRule="auto"/>
        <w:jc w:val="both"/>
        <w:rPr>
          <w:rFonts w:ascii="Times New Roman" w:eastAsia="Times New Roman" w:hAnsi="Times New Roman" w:cs="Times New Roman"/>
          <w:sz w:val="24"/>
          <w:szCs w:val="24"/>
        </w:rPr>
      </w:pPr>
    </w:p>
    <w:p w14:paraId="1B01F93E" w14:textId="77777777" w:rsidR="00CB08ED" w:rsidRDefault="001E2F0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2869FE4B" w14:textId="0C78B671" w:rsidR="00CB08ED" w:rsidRDefault="007C2402" w:rsidP="00405D45">
      <w:pPr>
        <w:spacing w:line="360" w:lineRule="auto"/>
        <w:rPr>
          <w:rFonts w:ascii="Times New Roman" w:eastAsia="Times New Roman" w:hAnsi="Times New Roman" w:cs="Times New Roman"/>
          <w:b/>
          <w:color w:val="E7E6E6"/>
          <w:sz w:val="24"/>
          <w:szCs w:val="24"/>
        </w:rPr>
      </w:pPr>
      <w:r>
        <w:rPr>
          <w:rFonts w:ascii="Times New Roman" w:eastAsia="Times New Roman" w:hAnsi="Times New Roman" w:cs="Times New Roman"/>
          <w:sz w:val="24"/>
          <w:szCs w:val="24"/>
        </w:rPr>
        <w:t>Priyanshu</w:t>
      </w:r>
      <w:r w:rsidR="001E2F07">
        <w:rPr>
          <w:rFonts w:ascii="Times New Roman" w:eastAsia="Times New Roman" w:hAnsi="Times New Roman" w:cs="Times New Roman"/>
          <w:sz w:val="24"/>
          <w:szCs w:val="24"/>
        </w:rPr>
        <w:t xml:space="preserve">   </w:t>
      </w:r>
      <w:r w:rsidR="001E2F07">
        <w:rPr>
          <w:rFonts w:ascii="Times New Roman" w:eastAsia="Times New Roman" w:hAnsi="Times New Roman" w:cs="Times New Roman"/>
          <w:sz w:val="24"/>
          <w:szCs w:val="24"/>
        </w:rPr>
        <w:tab/>
      </w:r>
      <w:r w:rsidR="001E2F07">
        <w:rPr>
          <w:rFonts w:ascii="Times New Roman" w:eastAsia="Times New Roman" w:hAnsi="Times New Roman" w:cs="Times New Roman"/>
          <w:sz w:val="24"/>
          <w:szCs w:val="24"/>
        </w:rPr>
        <w:tab/>
      </w:r>
      <w:r w:rsidR="00405D45">
        <w:rPr>
          <w:rFonts w:ascii="Times New Roman" w:eastAsia="Times New Roman" w:hAnsi="Times New Roman" w:cs="Times New Roman"/>
          <w:sz w:val="24"/>
          <w:szCs w:val="24"/>
        </w:rPr>
        <w:tab/>
        <w:t xml:space="preserve"> </w:t>
      </w:r>
      <w:r w:rsidR="00865E5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405D45">
        <w:rPr>
          <w:rFonts w:ascii="Times New Roman" w:eastAsia="Times New Roman" w:hAnsi="Times New Roman" w:cs="Times New Roman"/>
          <w:sz w:val="24"/>
          <w:szCs w:val="24"/>
        </w:rPr>
        <w:t>2016</w:t>
      </w:r>
      <w:r>
        <w:rPr>
          <w:rFonts w:ascii="Times New Roman" w:eastAsia="Times New Roman" w:hAnsi="Times New Roman" w:cs="Times New Roman"/>
          <w:sz w:val="24"/>
          <w:szCs w:val="24"/>
        </w:rPr>
        <w:t>929</w:t>
      </w:r>
      <w:r w:rsidR="001E2F07">
        <w:rPr>
          <w:rFonts w:ascii="Times New Roman" w:eastAsia="Times New Roman" w:hAnsi="Times New Roman" w:cs="Times New Roman"/>
          <w:sz w:val="24"/>
          <w:szCs w:val="24"/>
        </w:rPr>
        <w:tab/>
      </w:r>
      <w:r w:rsidR="001E2F07">
        <w:rPr>
          <w:rFonts w:ascii="Times New Roman" w:eastAsia="Times New Roman" w:hAnsi="Times New Roman" w:cs="Times New Roman"/>
          <w:sz w:val="24"/>
          <w:szCs w:val="24"/>
        </w:rPr>
        <w:tab/>
      </w:r>
      <w:r w:rsidR="001E2F07">
        <w:rPr>
          <w:rFonts w:ascii="Times New Roman" w:eastAsia="Times New Roman" w:hAnsi="Times New Roman" w:cs="Times New Roman"/>
          <w:sz w:val="24"/>
          <w:szCs w:val="24"/>
        </w:rPr>
        <w:tab/>
      </w:r>
      <w:r w:rsidR="00933EA8">
        <w:rPr>
          <w:rFonts w:ascii="Times New Roman" w:eastAsia="Times New Roman" w:hAnsi="Times New Roman" w:cs="Times New Roman"/>
          <w:sz w:val="24"/>
          <w:szCs w:val="24"/>
        </w:rPr>
        <w:t xml:space="preserve">       </w:t>
      </w:r>
      <w:r w:rsidR="001E2F07">
        <w:rPr>
          <w:rFonts w:ascii="Times New Roman" w:eastAsia="Times New Roman" w:hAnsi="Times New Roman" w:cs="Times New Roman"/>
          <w:b/>
          <w:color w:val="E7E6E6"/>
          <w:sz w:val="24"/>
          <w:szCs w:val="24"/>
        </w:rPr>
        <w:t>signature</w:t>
      </w:r>
    </w:p>
    <w:p w14:paraId="054D3993" w14:textId="77777777" w:rsidR="00CB08ED" w:rsidRDefault="00CB08ED">
      <w:pPr>
        <w:spacing w:line="360" w:lineRule="auto"/>
        <w:jc w:val="both"/>
        <w:rPr>
          <w:rFonts w:ascii="Bookman Old Style" w:eastAsia="Bookman Old Style" w:hAnsi="Bookman Old Style" w:cs="Bookman Old Style"/>
          <w:sz w:val="24"/>
          <w:szCs w:val="24"/>
        </w:rPr>
      </w:pPr>
    </w:p>
    <w:p w14:paraId="7EA663F6" w14:textId="77777777" w:rsidR="00CB08ED" w:rsidRDefault="00CB08ED">
      <w:pPr>
        <w:pBdr>
          <w:bottom w:val="single" w:sz="12" w:space="1" w:color="000000"/>
        </w:pBdr>
        <w:spacing w:line="480" w:lineRule="auto"/>
        <w:jc w:val="center"/>
        <w:rPr>
          <w:rFonts w:ascii="Times New Roman" w:eastAsia="Times New Roman" w:hAnsi="Times New Roman" w:cs="Times New Roman"/>
          <w:b/>
          <w:sz w:val="36"/>
          <w:szCs w:val="36"/>
        </w:rPr>
      </w:pPr>
    </w:p>
    <w:p w14:paraId="5055D0F9" w14:textId="77777777" w:rsidR="00CB08ED" w:rsidRDefault="00CB08ED">
      <w:pPr>
        <w:pBdr>
          <w:bottom w:val="single" w:sz="12" w:space="1" w:color="000000"/>
        </w:pBdr>
        <w:spacing w:line="480" w:lineRule="auto"/>
        <w:jc w:val="center"/>
        <w:rPr>
          <w:rFonts w:ascii="Times New Roman" w:eastAsia="Times New Roman" w:hAnsi="Times New Roman" w:cs="Times New Roman"/>
          <w:b/>
          <w:sz w:val="36"/>
          <w:szCs w:val="36"/>
        </w:rPr>
      </w:pPr>
    </w:p>
    <w:p w14:paraId="073EBCFF" w14:textId="77777777" w:rsidR="00CB08ED" w:rsidRDefault="00CB08ED">
      <w:pPr>
        <w:pBdr>
          <w:bottom w:val="single" w:sz="12" w:space="1" w:color="000000"/>
        </w:pBdr>
        <w:spacing w:line="480" w:lineRule="auto"/>
        <w:jc w:val="center"/>
        <w:rPr>
          <w:rFonts w:ascii="Times New Roman" w:eastAsia="Times New Roman" w:hAnsi="Times New Roman" w:cs="Times New Roman"/>
          <w:b/>
          <w:sz w:val="36"/>
          <w:szCs w:val="36"/>
        </w:rPr>
      </w:pPr>
    </w:p>
    <w:p w14:paraId="0CE542A1" w14:textId="77777777" w:rsidR="00CB08ED" w:rsidRDefault="00CB08ED">
      <w:pPr>
        <w:pBdr>
          <w:bottom w:val="single" w:sz="12" w:space="1" w:color="000000"/>
        </w:pBdr>
        <w:spacing w:line="480" w:lineRule="auto"/>
        <w:jc w:val="center"/>
        <w:rPr>
          <w:rFonts w:ascii="Times New Roman" w:eastAsia="Times New Roman" w:hAnsi="Times New Roman" w:cs="Times New Roman"/>
          <w:b/>
          <w:sz w:val="36"/>
          <w:szCs w:val="36"/>
        </w:rPr>
      </w:pPr>
    </w:p>
    <w:p w14:paraId="5239D29C" w14:textId="77777777" w:rsidR="00CB08ED" w:rsidRDefault="00CB08ED">
      <w:pPr>
        <w:pBdr>
          <w:bottom w:val="single" w:sz="12" w:space="1" w:color="000000"/>
        </w:pBdr>
        <w:spacing w:line="480" w:lineRule="auto"/>
        <w:jc w:val="center"/>
        <w:rPr>
          <w:rFonts w:ascii="Times New Roman" w:eastAsia="Times New Roman" w:hAnsi="Times New Roman" w:cs="Times New Roman"/>
          <w:b/>
          <w:sz w:val="36"/>
          <w:szCs w:val="36"/>
        </w:rPr>
      </w:pPr>
    </w:p>
    <w:p w14:paraId="0F518663" w14:textId="77777777" w:rsidR="00CB08ED" w:rsidRDefault="00CB08ED">
      <w:pPr>
        <w:pBdr>
          <w:bottom w:val="single" w:sz="12" w:space="1" w:color="000000"/>
        </w:pBdr>
        <w:spacing w:line="480" w:lineRule="auto"/>
        <w:jc w:val="center"/>
        <w:rPr>
          <w:rFonts w:ascii="Times New Roman" w:eastAsia="Times New Roman" w:hAnsi="Times New Roman" w:cs="Times New Roman"/>
          <w:b/>
          <w:sz w:val="36"/>
          <w:szCs w:val="36"/>
        </w:rPr>
      </w:pPr>
    </w:p>
    <w:p w14:paraId="32A26BC0" w14:textId="77777777" w:rsidR="00FC204C" w:rsidRDefault="00FC204C">
      <w:pPr>
        <w:pBdr>
          <w:bottom w:val="single" w:sz="12" w:space="1" w:color="000000"/>
        </w:pBdr>
        <w:spacing w:line="480" w:lineRule="auto"/>
        <w:jc w:val="center"/>
        <w:rPr>
          <w:rFonts w:ascii="Times New Roman" w:eastAsia="Times New Roman" w:hAnsi="Times New Roman" w:cs="Times New Roman"/>
          <w:b/>
          <w:sz w:val="36"/>
          <w:szCs w:val="36"/>
        </w:rPr>
      </w:pPr>
    </w:p>
    <w:p w14:paraId="2DC73AE0" w14:textId="3941F6B6" w:rsidR="00CB08ED" w:rsidRDefault="001E2F07">
      <w:pPr>
        <w:pBdr>
          <w:bottom w:val="single" w:sz="12" w:space="1" w:color="000000"/>
        </w:pBd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Table of Contents</w:t>
      </w:r>
    </w:p>
    <w:p w14:paraId="4F2A5EF2" w14:textId="5C1D81C1" w:rsidR="00CB08ED" w:rsidRDefault="00CB08ED">
      <w:pPr>
        <w:jc w:val="center"/>
        <w:rPr>
          <w:b/>
        </w:rPr>
      </w:pPr>
    </w:p>
    <w:p w14:paraId="73079E9B" w14:textId="065C83D1" w:rsidR="00405D45" w:rsidRDefault="00405D45">
      <w:pPr>
        <w:jc w:val="center"/>
        <w:rPr>
          <w:b/>
        </w:rPr>
      </w:pPr>
    </w:p>
    <w:p w14:paraId="2639A4CC" w14:textId="77777777" w:rsidR="00405D45" w:rsidRDefault="00405D45">
      <w:pPr>
        <w:jc w:val="center"/>
        <w:rPr>
          <w:b/>
        </w:rPr>
      </w:pPr>
    </w:p>
    <w:tbl>
      <w:tblPr>
        <w:tblStyle w:val="1"/>
        <w:tblW w:w="76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687"/>
        <w:gridCol w:w="4593"/>
        <w:gridCol w:w="1331"/>
      </w:tblGrid>
      <w:tr w:rsidR="00CB08ED" w14:paraId="5210AAB4" w14:textId="77777777" w:rsidTr="00405D45">
        <w:trPr>
          <w:trHeight w:val="740"/>
          <w:jc w:val="center"/>
        </w:trPr>
        <w:tc>
          <w:tcPr>
            <w:tcW w:w="1687" w:type="dxa"/>
          </w:tcPr>
          <w:p w14:paraId="27893867" w14:textId="77777777" w:rsidR="00CB08ED" w:rsidRDefault="001E2F0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No.</w:t>
            </w:r>
          </w:p>
        </w:tc>
        <w:tc>
          <w:tcPr>
            <w:tcW w:w="4593" w:type="dxa"/>
          </w:tcPr>
          <w:p w14:paraId="56459857" w14:textId="77777777" w:rsidR="00CB08ED" w:rsidRDefault="001E2F0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1331" w:type="dxa"/>
          </w:tcPr>
          <w:p w14:paraId="46F2220A" w14:textId="77777777" w:rsidR="00CB08ED" w:rsidRDefault="001E2F0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CB08ED" w14:paraId="544A1562" w14:textId="77777777" w:rsidTr="00405D45">
        <w:trPr>
          <w:trHeight w:val="714"/>
          <w:jc w:val="center"/>
        </w:trPr>
        <w:tc>
          <w:tcPr>
            <w:tcW w:w="1687" w:type="dxa"/>
          </w:tcPr>
          <w:p w14:paraId="6471A9C2" w14:textId="77777777" w:rsidR="00CB08ED" w:rsidRDefault="001E2F0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1</w:t>
            </w:r>
          </w:p>
        </w:tc>
        <w:tc>
          <w:tcPr>
            <w:tcW w:w="4593" w:type="dxa"/>
          </w:tcPr>
          <w:p w14:paraId="778A66AB" w14:textId="77777777" w:rsidR="00CB08ED" w:rsidRDefault="001E2F0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Introduction </w:t>
            </w:r>
          </w:p>
        </w:tc>
        <w:tc>
          <w:tcPr>
            <w:tcW w:w="1331" w:type="dxa"/>
          </w:tcPr>
          <w:p w14:paraId="13919D3E" w14:textId="1EAC4ADA" w:rsidR="00CB08ED" w:rsidRDefault="00865E5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CB08ED" w14:paraId="12368C8C" w14:textId="77777777" w:rsidTr="00405D45">
        <w:trPr>
          <w:trHeight w:val="714"/>
          <w:jc w:val="center"/>
        </w:trPr>
        <w:tc>
          <w:tcPr>
            <w:tcW w:w="1687" w:type="dxa"/>
          </w:tcPr>
          <w:p w14:paraId="392343D8" w14:textId="77777777" w:rsidR="00CB08ED" w:rsidRDefault="001E2F0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2</w:t>
            </w:r>
          </w:p>
        </w:tc>
        <w:tc>
          <w:tcPr>
            <w:tcW w:w="4593" w:type="dxa"/>
          </w:tcPr>
          <w:p w14:paraId="18EE76E2" w14:textId="77777777" w:rsidR="00CB08ED" w:rsidRDefault="001E2F07">
            <w:pPr>
              <w:rPr>
                <w:rFonts w:ascii="Times New Roman" w:eastAsia="Times New Roman" w:hAnsi="Times New Roman" w:cs="Times New Roman"/>
                <w:sz w:val="24"/>
                <w:szCs w:val="24"/>
              </w:rPr>
            </w:pPr>
            <w:r>
              <w:rPr>
                <w:rFonts w:ascii="Times New Roman" w:eastAsia="Times New Roman" w:hAnsi="Times New Roman" w:cs="Times New Roman"/>
                <w:sz w:val="24"/>
                <w:szCs w:val="24"/>
              </w:rPr>
              <w:t>Literature Survey</w:t>
            </w:r>
          </w:p>
        </w:tc>
        <w:tc>
          <w:tcPr>
            <w:tcW w:w="1331" w:type="dxa"/>
          </w:tcPr>
          <w:p w14:paraId="0F538589" w14:textId="52C0477D" w:rsidR="00CB08ED" w:rsidRDefault="00865E5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r>
      <w:tr w:rsidR="00CB08ED" w14:paraId="1B2D849C" w14:textId="77777777" w:rsidTr="00405D45">
        <w:trPr>
          <w:trHeight w:val="714"/>
          <w:jc w:val="center"/>
        </w:trPr>
        <w:tc>
          <w:tcPr>
            <w:tcW w:w="1687" w:type="dxa"/>
          </w:tcPr>
          <w:p w14:paraId="51BA9E0A" w14:textId="77777777" w:rsidR="00CB08ED" w:rsidRDefault="001E2F0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3</w:t>
            </w:r>
          </w:p>
        </w:tc>
        <w:tc>
          <w:tcPr>
            <w:tcW w:w="4593" w:type="dxa"/>
          </w:tcPr>
          <w:p w14:paraId="7F4DD4E6" w14:textId="77777777" w:rsidR="00CB08ED" w:rsidRDefault="001E2F07">
            <w:pPr>
              <w:rPr>
                <w:rFonts w:ascii="Times New Roman" w:eastAsia="Times New Roman" w:hAnsi="Times New Roman" w:cs="Times New Roman"/>
                <w:sz w:val="24"/>
                <w:szCs w:val="24"/>
              </w:rPr>
            </w:pPr>
            <w:r>
              <w:rPr>
                <w:rFonts w:ascii="Times New Roman" w:eastAsia="Times New Roman" w:hAnsi="Times New Roman" w:cs="Times New Roman"/>
                <w:sz w:val="24"/>
                <w:szCs w:val="24"/>
              </w:rPr>
              <w:t>Methodology</w:t>
            </w:r>
          </w:p>
        </w:tc>
        <w:tc>
          <w:tcPr>
            <w:tcW w:w="1331" w:type="dxa"/>
          </w:tcPr>
          <w:p w14:paraId="67ED71A4" w14:textId="35836C63" w:rsidR="00CB08ED" w:rsidRDefault="00865E5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tc>
      </w:tr>
      <w:tr w:rsidR="00CB08ED" w14:paraId="2D08B73D" w14:textId="77777777" w:rsidTr="00405D45">
        <w:trPr>
          <w:trHeight w:val="740"/>
          <w:jc w:val="center"/>
        </w:trPr>
        <w:tc>
          <w:tcPr>
            <w:tcW w:w="1687" w:type="dxa"/>
          </w:tcPr>
          <w:p w14:paraId="3C451AF5" w14:textId="77777777" w:rsidR="00CB08ED" w:rsidRDefault="001E2F0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4</w:t>
            </w:r>
          </w:p>
        </w:tc>
        <w:tc>
          <w:tcPr>
            <w:tcW w:w="4593" w:type="dxa"/>
          </w:tcPr>
          <w:p w14:paraId="4227EB04" w14:textId="77777777" w:rsidR="00CB08ED" w:rsidRDefault="001E2F07">
            <w:pPr>
              <w:rPr>
                <w:rFonts w:ascii="Times New Roman" w:eastAsia="Times New Roman" w:hAnsi="Times New Roman" w:cs="Times New Roman"/>
                <w:sz w:val="24"/>
                <w:szCs w:val="24"/>
              </w:rPr>
            </w:pPr>
            <w:r>
              <w:rPr>
                <w:rFonts w:ascii="Times New Roman" w:eastAsia="Times New Roman" w:hAnsi="Times New Roman" w:cs="Times New Roman"/>
                <w:sz w:val="24"/>
                <w:szCs w:val="24"/>
              </w:rPr>
              <w:t>Result and Discussion</w:t>
            </w:r>
          </w:p>
        </w:tc>
        <w:tc>
          <w:tcPr>
            <w:tcW w:w="1331" w:type="dxa"/>
          </w:tcPr>
          <w:p w14:paraId="106FD345" w14:textId="2B2F588C" w:rsidR="00CB08ED" w:rsidRDefault="00FC204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w:t>
            </w:r>
          </w:p>
        </w:tc>
      </w:tr>
      <w:tr w:rsidR="00CB08ED" w14:paraId="5A7C1E38" w14:textId="77777777" w:rsidTr="00405D45">
        <w:trPr>
          <w:trHeight w:val="740"/>
          <w:jc w:val="center"/>
        </w:trPr>
        <w:tc>
          <w:tcPr>
            <w:tcW w:w="1687" w:type="dxa"/>
          </w:tcPr>
          <w:p w14:paraId="426A6957" w14:textId="77777777" w:rsidR="00CB08ED" w:rsidRDefault="001E2F0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5</w:t>
            </w:r>
          </w:p>
        </w:tc>
        <w:tc>
          <w:tcPr>
            <w:tcW w:w="4593" w:type="dxa"/>
          </w:tcPr>
          <w:p w14:paraId="075801B4" w14:textId="77777777" w:rsidR="00CB08ED" w:rsidRDefault="001E2F07">
            <w:pPr>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 and Future Work</w:t>
            </w:r>
          </w:p>
        </w:tc>
        <w:tc>
          <w:tcPr>
            <w:tcW w:w="1331" w:type="dxa"/>
          </w:tcPr>
          <w:p w14:paraId="56461AB9" w14:textId="0A10A13C" w:rsidR="00CB08ED" w:rsidRDefault="00865E5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FC204C">
              <w:rPr>
                <w:rFonts w:ascii="Times New Roman" w:eastAsia="Times New Roman" w:hAnsi="Times New Roman" w:cs="Times New Roman"/>
                <w:b/>
                <w:sz w:val="24"/>
                <w:szCs w:val="24"/>
              </w:rPr>
              <w:t>2</w:t>
            </w:r>
          </w:p>
        </w:tc>
      </w:tr>
      <w:tr w:rsidR="00CB08ED" w14:paraId="6036ED7A" w14:textId="77777777" w:rsidTr="00405D45">
        <w:trPr>
          <w:trHeight w:val="714"/>
          <w:jc w:val="center"/>
        </w:trPr>
        <w:tc>
          <w:tcPr>
            <w:tcW w:w="1687" w:type="dxa"/>
          </w:tcPr>
          <w:p w14:paraId="66A04393" w14:textId="77777777" w:rsidR="00CB08ED" w:rsidRDefault="00CB08ED">
            <w:pPr>
              <w:jc w:val="center"/>
              <w:rPr>
                <w:rFonts w:ascii="Times New Roman" w:eastAsia="Times New Roman" w:hAnsi="Times New Roman" w:cs="Times New Roman"/>
                <w:sz w:val="24"/>
                <w:szCs w:val="24"/>
              </w:rPr>
            </w:pPr>
          </w:p>
        </w:tc>
        <w:tc>
          <w:tcPr>
            <w:tcW w:w="4593" w:type="dxa"/>
          </w:tcPr>
          <w:p w14:paraId="2D4D5A8F" w14:textId="77777777" w:rsidR="00CB08ED" w:rsidRDefault="001E2F07">
            <w:pPr>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p>
        </w:tc>
        <w:tc>
          <w:tcPr>
            <w:tcW w:w="1331" w:type="dxa"/>
          </w:tcPr>
          <w:p w14:paraId="0B97F8F8" w14:textId="441FF3C0" w:rsidR="00CB08ED" w:rsidRDefault="00865E5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FC204C">
              <w:rPr>
                <w:rFonts w:ascii="Times New Roman" w:eastAsia="Times New Roman" w:hAnsi="Times New Roman" w:cs="Times New Roman"/>
                <w:b/>
                <w:sz w:val="24"/>
                <w:szCs w:val="24"/>
              </w:rPr>
              <w:t>3</w:t>
            </w:r>
          </w:p>
        </w:tc>
      </w:tr>
    </w:tbl>
    <w:p w14:paraId="364141AE" w14:textId="77777777" w:rsidR="00CB08ED" w:rsidRDefault="00CB08ED">
      <w:pPr>
        <w:jc w:val="center"/>
        <w:rPr>
          <w:b/>
        </w:rPr>
      </w:pPr>
    </w:p>
    <w:p w14:paraId="00817A52" w14:textId="77777777" w:rsidR="00CB08ED" w:rsidRDefault="00CB08ED">
      <w:pPr>
        <w:spacing w:line="480" w:lineRule="auto"/>
        <w:jc w:val="center"/>
        <w:rPr>
          <w:rFonts w:ascii="Bookman Old Style" w:eastAsia="Bookman Old Style" w:hAnsi="Bookman Old Style" w:cs="Bookman Old Style"/>
          <w:sz w:val="32"/>
          <w:szCs w:val="32"/>
        </w:rPr>
      </w:pPr>
    </w:p>
    <w:p w14:paraId="023E418F" w14:textId="77777777" w:rsidR="00CB08ED" w:rsidRDefault="00CB08ED">
      <w:pPr>
        <w:spacing w:line="480" w:lineRule="auto"/>
        <w:jc w:val="center"/>
        <w:rPr>
          <w:rFonts w:ascii="Bookman Old Style" w:eastAsia="Bookman Old Style" w:hAnsi="Bookman Old Style" w:cs="Bookman Old Style"/>
          <w:sz w:val="32"/>
          <w:szCs w:val="32"/>
        </w:rPr>
      </w:pPr>
    </w:p>
    <w:p w14:paraId="2965AD0B" w14:textId="77777777" w:rsidR="00CB08ED" w:rsidRDefault="00CB08ED">
      <w:pPr>
        <w:spacing w:line="480" w:lineRule="auto"/>
        <w:jc w:val="center"/>
        <w:rPr>
          <w:rFonts w:ascii="Bookman Old Style" w:eastAsia="Bookman Old Style" w:hAnsi="Bookman Old Style" w:cs="Bookman Old Style"/>
          <w:sz w:val="32"/>
          <w:szCs w:val="32"/>
        </w:rPr>
      </w:pPr>
    </w:p>
    <w:p w14:paraId="3CAC56C6" w14:textId="77777777" w:rsidR="00CB08ED" w:rsidRDefault="00CB08ED">
      <w:pPr>
        <w:spacing w:line="480" w:lineRule="auto"/>
        <w:jc w:val="center"/>
        <w:rPr>
          <w:rFonts w:ascii="Bookman Old Style" w:eastAsia="Bookman Old Style" w:hAnsi="Bookman Old Style" w:cs="Bookman Old Style"/>
          <w:sz w:val="32"/>
          <w:szCs w:val="32"/>
        </w:rPr>
      </w:pPr>
    </w:p>
    <w:p w14:paraId="3A89B7F8" w14:textId="77777777" w:rsidR="00CB08ED" w:rsidRDefault="00CB08ED">
      <w:pPr>
        <w:spacing w:line="480" w:lineRule="auto"/>
        <w:jc w:val="center"/>
        <w:rPr>
          <w:rFonts w:ascii="Bookman Old Style" w:eastAsia="Bookman Old Style" w:hAnsi="Bookman Old Style" w:cs="Bookman Old Style"/>
          <w:sz w:val="32"/>
          <w:szCs w:val="32"/>
        </w:rPr>
      </w:pPr>
    </w:p>
    <w:p w14:paraId="2638DCB5" w14:textId="245BCFCF" w:rsidR="00CB08ED" w:rsidRDefault="00CB08ED" w:rsidP="00933EA8">
      <w:pPr>
        <w:spacing w:line="480" w:lineRule="auto"/>
        <w:rPr>
          <w:rFonts w:ascii="Bookman Old Style" w:eastAsia="Bookman Old Style" w:hAnsi="Bookman Old Style" w:cs="Bookman Old Style"/>
          <w:sz w:val="32"/>
          <w:szCs w:val="32"/>
        </w:rPr>
        <w:sectPr w:rsidR="00CB08ED" w:rsidSect="00933EA8">
          <w:footerReference w:type="default" r:id="rId12"/>
          <w:pgSz w:w="11906" w:h="16838"/>
          <w:pgMar w:top="1440" w:right="1440" w:bottom="1440" w:left="1440" w:header="720" w:footer="720" w:gutter="0"/>
          <w:pgNumType w:start="1"/>
          <w:cols w:space="720"/>
        </w:sectPr>
      </w:pPr>
    </w:p>
    <w:p w14:paraId="6E77C419" w14:textId="77777777" w:rsidR="00CB08ED" w:rsidRPr="00933EA8" w:rsidRDefault="001E2F07" w:rsidP="00716923">
      <w:pPr>
        <w:spacing w:line="360" w:lineRule="auto"/>
        <w:rPr>
          <w:rFonts w:ascii="Times New Roman" w:eastAsia="Times New Roman" w:hAnsi="Times New Roman" w:cs="Times New Roman"/>
          <w:b/>
          <w:sz w:val="32"/>
          <w:szCs w:val="32"/>
          <w:u w:val="single"/>
        </w:rPr>
      </w:pPr>
      <w:r w:rsidRPr="00933EA8">
        <w:rPr>
          <w:rFonts w:ascii="Times New Roman" w:eastAsia="Times New Roman" w:hAnsi="Times New Roman" w:cs="Times New Roman"/>
          <w:b/>
          <w:sz w:val="32"/>
          <w:szCs w:val="32"/>
          <w:u w:val="single"/>
        </w:rPr>
        <w:lastRenderedPageBreak/>
        <w:t>Chapter 1</w:t>
      </w:r>
    </w:p>
    <w:p w14:paraId="4AEFD2E6" w14:textId="77777777" w:rsidR="00933EA8" w:rsidRDefault="001E2F07" w:rsidP="00716923">
      <w:pPr>
        <w:spacing w:before="120" w:after="120" w:line="360" w:lineRule="auto"/>
        <w:jc w:val="center"/>
        <w:rPr>
          <w:rFonts w:ascii="Bookman Old Style" w:eastAsia="Bookman Old Style" w:hAnsi="Bookman Old Style" w:cs="Bookman Old Style"/>
          <w:b/>
          <w:sz w:val="32"/>
          <w:szCs w:val="32"/>
        </w:rPr>
      </w:pPr>
      <w:r>
        <w:rPr>
          <w:rFonts w:ascii="Times New Roman" w:eastAsia="Times New Roman" w:hAnsi="Times New Roman" w:cs="Times New Roman"/>
          <w:b/>
          <w:sz w:val="36"/>
          <w:szCs w:val="36"/>
        </w:rPr>
        <w:t xml:space="preserve">Introduction </w:t>
      </w:r>
    </w:p>
    <w:p w14:paraId="6D7AA4FB" w14:textId="1A0B522C" w:rsidR="00933EA8" w:rsidRDefault="00933EA8" w:rsidP="00716923">
      <w:pPr>
        <w:spacing w:before="120" w:after="120" w:line="360" w:lineRule="auto"/>
        <w:jc w:val="center"/>
        <w:rPr>
          <w:rFonts w:ascii="Times New Roman" w:eastAsia="Times New Roman" w:hAnsi="Times New Roman" w:cs="Times New Roman"/>
          <w:sz w:val="24"/>
          <w:szCs w:val="24"/>
        </w:rPr>
      </w:pPr>
      <w:r>
        <w:rPr>
          <w:noProof/>
        </w:rPr>
        <w:drawing>
          <wp:anchor distT="0" distB="0" distL="0" distR="0" simplePos="0" relativeHeight="251660288" behindDoc="1" locked="0" layoutInCell="1" hidden="0" allowOverlap="1" wp14:anchorId="5C621254" wp14:editId="39660645">
            <wp:simplePos x="0" y="0"/>
            <wp:positionH relativeFrom="column">
              <wp:posOffset>-195579</wp:posOffset>
            </wp:positionH>
            <wp:positionV relativeFrom="paragraph">
              <wp:posOffset>19050</wp:posOffset>
            </wp:positionV>
            <wp:extent cx="5871845" cy="101600"/>
            <wp:effectExtent l="0" t="0" r="0" b="0"/>
            <wp:wrapNone/>
            <wp:docPr id="1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5871845" cy="101600"/>
                    </a:xfrm>
                    <a:prstGeom prst="rect">
                      <a:avLst/>
                    </a:prstGeom>
                    <a:ln/>
                  </pic:spPr>
                </pic:pic>
              </a:graphicData>
            </a:graphic>
          </wp:anchor>
        </w:drawing>
      </w:r>
    </w:p>
    <w:p w14:paraId="39742E88" w14:textId="713FF81C" w:rsidR="00B86763" w:rsidRPr="00FC204C" w:rsidRDefault="007C2402" w:rsidP="007001A5">
      <w:pPr>
        <w:shd w:val="clear" w:color="auto" w:fill="FFFFFF"/>
        <w:spacing w:line="360" w:lineRule="auto"/>
        <w:jc w:val="both"/>
        <w:rPr>
          <w:rFonts w:ascii="Times New Roman" w:hAnsi="Times New Roman" w:cs="Times New Roman"/>
          <w:sz w:val="24"/>
          <w:szCs w:val="24"/>
        </w:rPr>
      </w:pPr>
      <w:r w:rsidRPr="00716923">
        <w:rPr>
          <w:rFonts w:ascii="Times New Roman" w:hAnsi="Times New Roman" w:cs="Times New Roman"/>
          <w:sz w:val="24"/>
          <w:szCs w:val="24"/>
        </w:rPr>
        <w:t xml:space="preserve">Face emotion detection is a technology or process that uses facial expressions to </w:t>
      </w:r>
      <w:r w:rsidRPr="00716923">
        <w:rPr>
          <w:rFonts w:ascii="Times New Roman" w:hAnsi="Times New Roman" w:cs="Times New Roman"/>
          <w:sz w:val="24"/>
          <w:szCs w:val="24"/>
        </w:rPr>
        <w:t>analyze</w:t>
      </w:r>
      <w:r w:rsidRPr="00716923">
        <w:rPr>
          <w:rFonts w:ascii="Times New Roman" w:hAnsi="Times New Roman" w:cs="Times New Roman"/>
          <w:sz w:val="24"/>
          <w:szCs w:val="24"/>
        </w:rPr>
        <w:t xml:space="preserve"> and </w:t>
      </w:r>
      <w:r w:rsidRPr="00716923">
        <w:rPr>
          <w:rFonts w:ascii="Times New Roman" w:hAnsi="Times New Roman" w:cs="Times New Roman"/>
          <w:sz w:val="24"/>
          <w:szCs w:val="24"/>
        </w:rPr>
        <w:t>recognize</w:t>
      </w:r>
      <w:r w:rsidRPr="00716923">
        <w:rPr>
          <w:rFonts w:ascii="Times New Roman" w:hAnsi="Times New Roman" w:cs="Times New Roman"/>
          <w:sz w:val="24"/>
          <w:szCs w:val="24"/>
        </w:rPr>
        <w:t xml:space="preserve"> human emotions. It entails employing algorithms and machine learning approaches to </w:t>
      </w:r>
      <w:r w:rsidRPr="00716923">
        <w:rPr>
          <w:rFonts w:ascii="Times New Roman" w:hAnsi="Times New Roman" w:cs="Times New Roman"/>
          <w:sz w:val="24"/>
          <w:szCs w:val="24"/>
        </w:rPr>
        <w:t>recognize</w:t>
      </w:r>
      <w:r w:rsidRPr="00716923">
        <w:rPr>
          <w:rFonts w:ascii="Times New Roman" w:hAnsi="Times New Roman" w:cs="Times New Roman"/>
          <w:sz w:val="24"/>
          <w:szCs w:val="24"/>
        </w:rPr>
        <w:t xml:space="preserve"> and interpret facial expressions in order to estimate an individual's emotional state.  Face Emotion Detection has been extensively researched using machine learning approaches. Deep learning methods such as Artificial neural network and Convolutional neural network are examples of these.</w:t>
      </w:r>
    </w:p>
    <w:p w14:paraId="4CB4A59E" w14:textId="47EA81E5" w:rsidR="003B4177" w:rsidRPr="00EB7634" w:rsidRDefault="00865E50" w:rsidP="007001A5">
      <w:pPr>
        <w:pStyle w:val="Heading2"/>
        <w:spacing w:before="240" w:after="240" w:line="360" w:lineRule="auto"/>
        <w:jc w:val="both"/>
        <w:rPr>
          <w:rFonts w:ascii="Times New Roman" w:hAnsi="Times New Roman" w:cs="Times New Roman"/>
          <w:b/>
          <w:bCs/>
          <w:color w:val="2B3E51"/>
          <w:sz w:val="28"/>
          <w:szCs w:val="28"/>
        </w:rPr>
      </w:pPr>
      <w:r w:rsidRPr="00EB7634">
        <w:rPr>
          <w:rFonts w:ascii="Times New Roman" w:hAnsi="Times New Roman" w:cs="Times New Roman"/>
          <w:b/>
          <w:bCs/>
          <w:color w:val="2B3E51"/>
          <w:sz w:val="28"/>
          <w:szCs w:val="28"/>
        </w:rPr>
        <w:t xml:space="preserve">1.1 </w:t>
      </w:r>
      <w:r w:rsidR="00CC1221" w:rsidRPr="00EB7634">
        <w:rPr>
          <w:rFonts w:ascii="Times New Roman" w:hAnsi="Times New Roman" w:cs="Times New Roman"/>
          <w:b/>
          <w:bCs/>
          <w:color w:val="2B3E51"/>
          <w:sz w:val="28"/>
          <w:szCs w:val="28"/>
        </w:rPr>
        <w:t xml:space="preserve">What is </w:t>
      </w:r>
      <w:r w:rsidR="00CA630B" w:rsidRPr="00EB7634">
        <w:rPr>
          <w:rFonts w:ascii="Times New Roman" w:hAnsi="Times New Roman" w:cs="Times New Roman"/>
          <w:b/>
          <w:bCs/>
          <w:color w:val="2B3E51"/>
          <w:sz w:val="28"/>
          <w:szCs w:val="28"/>
        </w:rPr>
        <w:t>Face Emotion Detection</w:t>
      </w:r>
      <w:r w:rsidR="00CC1221" w:rsidRPr="00EB7634">
        <w:rPr>
          <w:rFonts w:ascii="Times New Roman" w:hAnsi="Times New Roman" w:cs="Times New Roman"/>
          <w:b/>
          <w:bCs/>
          <w:color w:val="2B3E51"/>
          <w:sz w:val="28"/>
          <w:szCs w:val="28"/>
        </w:rPr>
        <w:t>?</w:t>
      </w:r>
    </w:p>
    <w:p w14:paraId="27C73E87" w14:textId="77777777" w:rsidR="00716923" w:rsidRDefault="007C2402" w:rsidP="007001A5">
      <w:pPr>
        <w:pStyle w:val="NormalWeb"/>
        <w:tabs>
          <w:tab w:val="left" w:pos="1428"/>
        </w:tabs>
        <w:spacing w:line="360" w:lineRule="auto"/>
        <w:jc w:val="both"/>
      </w:pPr>
      <w:r w:rsidRPr="00716923">
        <w:t xml:space="preserve">Capturing or entering an image or video of a person's face and </w:t>
      </w:r>
      <w:r w:rsidRPr="00716923">
        <w:t>analyzing</w:t>
      </w:r>
      <w:r w:rsidRPr="00716923">
        <w:t xml:space="preserve"> it to determine important facial features such as the position of the brows, eyes, nose, mouth, and other facial landmarks is typical of face emotion detection. These characteristics are then compared to pre-defined patterns or models that have been trained to </w:t>
      </w:r>
      <w:r w:rsidRPr="00716923">
        <w:t>recognize</w:t>
      </w:r>
      <w:r w:rsidRPr="00716923">
        <w:t xml:space="preserve"> distinct facial expressions associated with various emotions such as happiness, sorrow, anger, surprise, fear, disgust, and neutrality.</w:t>
      </w:r>
    </w:p>
    <w:p w14:paraId="5FDC3574" w14:textId="0A00C049" w:rsidR="00CA630B" w:rsidRPr="00716923" w:rsidRDefault="007C2402" w:rsidP="007001A5">
      <w:pPr>
        <w:pStyle w:val="NormalWeb"/>
        <w:tabs>
          <w:tab w:val="left" w:pos="1428"/>
        </w:tabs>
        <w:spacing w:line="360" w:lineRule="auto"/>
        <w:jc w:val="both"/>
      </w:pPr>
      <w:r w:rsidRPr="00716923">
        <w:t xml:space="preserve">Facial expression recognition can be accomplished by a variety of ways, including standard computer vision techniques and deep learning approaches. Deep learning approaches, notably convolutional neural networks (CNNs), have made substantial progress in this area. CNN models learn and </w:t>
      </w:r>
      <w:r w:rsidRPr="00716923">
        <w:t>recognize</w:t>
      </w:r>
      <w:r w:rsidRPr="00716923">
        <w:t xml:space="preserve"> patterns and features by being trained on massive datasets of labelled facial expressions</w:t>
      </w:r>
      <w:r w:rsidRPr="00716923">
        <w:t xml:space="preserve"> </w:t>
      </w:r>
      <w:r w:rsidR="00CA630B" w:rsidRPr="00716923">
        <w:t>that are indicative of specific emotions.</w:t>
      </w:r>
    </w:p>
    <w:p w14:paraId="38840EA5" w14:textId="19700540" w:rsidR="002D7FFB" w:rsidRPr="00716923" w:rsidRDefault="00CA630B" w:rsidP="007001A5">
      <w:pPr>
        <w:pStyle w:val="NormalWeb"/>
        <w:tabs>
          <w:tab w:val="left" w:pos="1428"/>
        </w:tabs>
        <w:spacing w:line="360" w:lineRule="auto"/>
        <w:jc w:val="both"/>
      </w:pPr>
      <w:r w:rsidRPr="00716923">
        <w:t>Applications of face emotion detection technology can be found in various fields, such as human-computer interaction, psychology, market research, and even in some security systems. It can be used to understand and analyze human behavior, improve user experiences in applications like video games or virtual assistants, and provide insights for advertising and marketing campaigns, among other applications.</w:t>
      </w:r>
    </w:p>
    <w:p w14:paraId="4DB610F9" w14:textId="230B7710" w:rsidR="002D7FFB" w:rsidRPr="00716923" w:rsidRDefault="00A264BC" w:rsidP="007001A5">
      <w:pPr>
        <w:pStyle w:val="NormalWeb"/>
        <w:spacing w:before="0" w:after="0" w:line="360" w:lineRule="auto"/>
        <w:jc w:val="both"/>
      </w:pPr>
      <w:r w:rsidRPr="00716923">
        <w:rPr>
          <w:noProof/>
        </w:rPr>
        <w:lastRenderedPageBreak/>
        <w:drawing>
          <wp:anchor distT="0" distB="0" distL="114300" distR="114300" simplePos="0" relativeHeight="251672576" behindDoc="1" locked="0" layoutInCell="1" allowOverlap="1" wp14:anchorId="36462F2A" wp14:editId="3A3F8848">
            <wp:simplePos x="0" y="0"/>
            <wp:positionH relativeFrom="column">
              <wp:posOffset>1051931</wp:posOffset>
            </wp:positionH>
            <wp:positionV relativeFrom="paragraph">
              <wp:posOffset>239</wp:posOffset>
            </wp:positionV>
            <wp:extent cx="3864610" cy="1705610"/>
            <wp:effectExtent l="0" t="0" r="2540" b="8890"/>
            <wp:wrapTight wrapText="bothSides">
              <wp:wrapPolygon edited="0">
                <wp:start x="2023" y="0"/>
                <wp:lineTo x="0" y="241"/>
                <wp:lineTo x="0" y="2654"/>
                <wp:lineTo x="1917" y="3860"/>
                <wp:lineTo x="0" y="4101"/>
                <wp:lineTo x="0" y="6755"/>
                <wp:lineTo x="1065" y="7720"/>
                <wp:lineTo x="319" y="9168"/>
                <wp:lineTo x="106" y="11580"/>
                <wp:lineTo x="0" y="13993"/>
                <wp:lineTo x="106" y="15440"/>
                <wp:lineTo x="1917" y="19300"/>
                <wp:lineTo x="426" y="20989"/>
                <wp:lineTo x="1065" y="21471"/>
                <wp:lineTo x="19804" y="21471"/>
                <wp:lineTo x="20230" y="21471"/>
                <wp:lineTo x="21508" y="21471"/>
                <wp:lineTo x="21508" y="19059"/>
                <wp:lineTo x="20549" y="15440"/>
                <wp:lineTo x="21401" y="15440"/>
                <wp:lineTo x="21508" y="14958"/>
                <wp:lineTo x="21508" y="9168"/>
                <wp:lineTo x="20762" y="7720"/>
                <wp:lineTo x="21188" y="6514"/>
                <wp:lineTo x="19804" y="3860"/>
                <wp:lineTo x="21508" y="3619"/>
                <wp:lineTo x="21401" y="0"/>
                <wp:lineTo x="11499" y="0"/>
                <wp:lineTo x="2023"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64610" cy="17056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5C1EC6" w14:textId="77777777" w:rsidR="00CA630B" w:rsidRPr="00716923" w:rsidRDefault="00CA630B" w:rsidP="007001A5">
      <w:pPr>
        <w:pStyle w:val="Heading3"/>
        <w:spacing w:line="360" w:lineRule="auto"/>
        <w:jc w:val="both"/>
        <w:rPr>
          <w:rFonts w:ascii="Arial" w:hAnsi="Arial" w:cs="Arial"/>
          <w:b/>
          <w:bCs/>
          <w:color w:val="2B3E51"/>
        </w:rPr>
      </w:pPr>
    </w:p>
    <w:p w14:paraId="32EEC31E" w14:textId="77777777" w:rsidR="00CA630B" w:rsidRPr="00716923" w:rsidRDefault="00CA630B" w:rsidP="007001A5">
      <w:pPr>
        <w:pStyle w:val="Heading3"/>
        <w:spacing w:line="360" w:lineRule="auto"/>
        <w:jc w:val="both"/>
        <w:rPr>
          <w:rFonts w:ascii="Arial" w:hAnsi="Arial" w:cs="Arial"/>
          <w:b/>
          <w:bCs/>
          <w:color w:val="2B3E51"/>
        </w:rPr>
      </w:pPr>
    </w:p>
    <w:p w14:paraId="3FB88817" w14:textId="77777777" w:rsidR="00CA630B" w:rsidRPr="00716923" w:rsidRDefault="00CA630B" w:rsidP="007001A5">
      <w:pPr>
        <w:pStyle w:val="Heading3"/>
        <w:spacing w:line="360" w:lineRule="auto"/>
        <w:jc w:val="both"/>
        <w:rPr>
          <w:rFonts w:ascii="Arial" w:hAnsi="Arial" w:cs="Arial"/>
          <w:b/>
          <w:bCs/>
          <w:color w:val="2B3E51"/>
        </w:rPr>
      </w:pPr>
    </w:p>
    <w:p w14:paraId="149EB5DA" w14:textId="77777777" w:rsidR="00CA630B" w:rsidRPr="00716923" w:rsidRDefault="00CA630B" w:rsidP="007001A5">
      <w:pPr>
        <w:pStyle w:val="Heading3"/>
        <w:spacing w:line="360" w:lineRule="auto"/>
        <w:jc w:val="both"/>
        <w:rPr>
          <w:rFonts w:ascii="Arial" w:hAnsi="Arial" w:cs="Arial"/>
          <w:b/>
          <w:bCs/>
          <w:color w:val="2B3E51"/>
        </w:rPr>
      </w:pPr>
    </w:p>
    <w:p w14:paraId="4DD9C2E6" w14:textId="77777777" w:rsidR="00CA630B" w:rsidRDefault="00CA630B" w:rsidP="007001A5">
      <w:pPr>
        <w:pStyle w:val="Heading3"/>
        <w:spacing w:line="360" w:lineRule="auto"/>
        <w:jc w:val="both"/>
        <w:rPr>
          <w:rFonts w:ascii="Arial" w:hAnsi="Arial" w:cs="Arial"/>
          <w:b/>
          <w:bCs/>
          <w:color w:val="2B3E51"/>
        </w:rPr>
      </w:pPr>
    </w:p>
    <w:p w14:paraId="257CBCBC" w14:textId="616A5151" w:rsidR="00CA630B" w:rsidRDefault="00FC204C" w:rsidP="00FC204C">
      <w:pPr>
        <w:jc w:val="center"/>
      </w:pPr>
      <w:r>
        <w:t>Fig1.1 Overview</w:t>
      </w:r>
    </w:p>
    <w:p w14:paraId="0ED7F7BC" w14:textId="77777777" w:rsidR="00FC204C" w:rsidRPr="00FC204C" w:rsidRDefault="00FC204C" w:rsidP="00FC204C">
      <w:pPr>
        <w:jc w:val="center"/>
      </w:pPr>
    </w:p>
    <w:p w14:paraId="4069E3A2" w14:textId="59DD5682" w:rsidR="00A264BC" w:rsidRPr="00716923" w:rsidRDefault="00865E50" w:rsidP="007001A5">
      <w:pPr>
        <w:pStyle w:val="Heading3"/>
        <w:spacing w:line="360" w:lineRule="auto"/>
        <w:jc w:val="both"/>
        <w:rPr>
          <w:rFonts w:ascii="Times New Roman" w:hAnsi="Times New Roman" w:cs="Times New Roman"/>
          <w:b/>
          <w:bCs/>
          <w:color w:val="2B3E51"/>
          <w:sz w:val="28"/>
          <w:szCs w:val="28"/>
        </w:rPr>
      </w:pPr>
      <w:r w:rsidRPr="00716923">
        <w:rPr>
          <w:rFonts w:ascii="Times New Roman" w:hAnsi="Times New Roman" w:cs="Times New Roman"/>
          <w:b/>
          <w:bCs/>
          <w:color w:val="2B3E51"/>
          <w:sz w:val="28"/>
          <w:szCs w:val="28"/>
        </w:rPr>
        <w:t xml:space="preserve">1.2 </w:t>
      </w:r>
      <w:r w:rsidR="002D7FFB" w:rsidRPr="00716923">
        <w:rPr>
          <w:rFonts w:ascii="Times New Roman" w:hAnsi="Times New Roman" w:cs="Times New Roman"/>
          <w:b/>
          <w:bCs/>
          <w:color w:val="2B3E51"/>
          <w:sz w:val="28"/>
          <w:szCs w:val="28"/>
        </w:rPr>
        <w:t xml:space="preserve">Why is </w:t>
      </w:r>
      <w:r w:rsidR="00BF7729" w:rsidRPr="00716923">
        <w:rPr>
          <w:rFonts w:ascii="Times New Roman" w:hAnsi="Times New Roman" w:cs="Times New Roman"/>
          <w:b/>
          <w:bCs/>
          <w:color w:val="2B3E51"/>
          <w:sz w:val="28"/>
          <w:szCs w:val="28"/>
        </w:rPr>
        <w:t xml:space="preserve">Face Emotion Detection </w:t>
      </w:r>
      <w:r w:rsidR="002D7FFB" w:rsidRPr="00716923">
        <w:rPr>
          <w:rFonts w:ascii="Times New Roman" w:hAnsi="Times New Roman" w:cs="Times New Roman"/>
          <w:b/>
          <w:bCs/>
          <w:color w:val="2B3E51"/>
          <w:sz w:val="28"/>
          <w:szCs w:val="28"/>
        </w:rPr>
        <w:t>Important?</w:t>
      </w:r>
    </w:p>
    <w:p w14:paraId="6371EED6" w14:textId="53E03354" w:rsidR="00BF7729" w:rsidRPr="00716923" w:rsidRDefault="00BF7729" w:rsidP="007001A5">
      <w:pPr>
        <w:spacing w:line="360" w:lineRule="auto"/>
        <w:jc w:val="both"/>
        <w:rPr>
          <w:rFonts w:ascii="Times New Roman" w:eastAsia="Times New Roman" w:hAnsi="Times New Roman" w:cs="Times New Roman"/>
          <w:sz w:val="24"/>
          <w:szCs w:val="24"/>
        </w:rPr>
      </w:pPr>
      <w:r w:rsidRPr="00716923">
        <w:rPr>
          <w:rFonts w:ascii="Times New Roman" w:eastAsia="Times New Roman" w:hAnsi="Times New Roman" w:cs="Times New Roman"/>
          <w:sz w:val="24"/>
          <w:szCs w:val="24"/>
        </w:rPr>
        <w:t>Face emotion recognition has many practical uses in several fields and industries. Examples that stand out include:</w:t>
      </w:r>
    </w:p>
    <w:p w14:paraId="6D997F16" w14:textId="4096D371" w:rsidR="00BF7729" w:rsidRPr="00716923" w:rsidRDefault="00BF7729" w:rsidP="007001A5">
      <w:pPr>
        <w:pStyle w:val="ListParagraph"/>
        <w:numPr>
          <w:ilvl w:val="0"/>
          <w:numId w:val="7"/>
        </w:numPr>
        <w:spacing w:line="360" w:lineRule="auto"/>
        <w:rPr>
          <w:rFonts w:eastAsia="Times New Roman"/>
        </w:rPr>
      </w:pPr>
      <w:r w:rsidRPr="00716923">
        <w:rPr>
          <w:rFonts w:eastAsia="Times New Roman"/>
        </w:rPr>
        <w:t xml:space="preserve">Emotion detection enables computers, robots, and virtual agents to </w:t>
      </w:r>
      <w:r w:rsidR="00A264BC" w:rsidRPr="00716923">
        <w:rPr>
          <w:rFonts w:eastAsia="Times New Roman"/>
        </w:rPr>
        <w:t>recognize</w:t>
      </w:r>
      <w:r w:rsidRPr="00716923">
        <w:rPr>
          <w:rFonts w:eastAsia="Times New Roman"/>
        </w:rPr>
        <w:t xml:space="preserve"> and react to human emotions, improving human-computer interaction. In applications like virtual assistants, chatbots, and games, this can enhance user experience, </w:t>
      </w:r>
      <w:r w:rsidR="00A264BC" w:rsidRPr="00716923">
        <w:rPr>
          <w:rFonts w:eastAsia="Times New Roman"/>
        </w:rPr>
        <w:t>personalization</w:t>
      </w:r>
      <w:r w:rsidRPr="00716923">
        <w:rPr>
          <w:rFonts w:eastAsia="Times New Roman"/>
        </w:rPr>
        <w:t>, and empathy.</w:t>
      </w:r>
    </w:p>
    <w:p w14:paraId="51C49530" w14:textId="76873B1C" w:rsidR="00A264BC" w:rsidRPr="00716923" w:rsidRDefault="00BF7729" w:rsidP="007001A5">
      <w:pPr>
        <w:pStyle w:val="ListParagraph"/>
        <w:numPr>
          <w:ilvl w:val="0"/>
          <w:numId w:val="7"/>
        </w:numPr>
        <w:spacing w:line="360" w:lineRule="auto"/>
        <w:rPr>
          <w:rFonts w:eastAsia="Times New Roman"/>
        </w:rPr>
      </w:pPr>
      <w:r w:rsidRPr="00716923">
        <w:rPr>
          <w:rFonts w:eastAsia="Times New Roman"/>
        </w:rPr>
        <w:t xml:space="preserve">Identifying facial expressions of emotion can help in mental health assessment and monitoring. It can aid in the detection of mental illnesses, the monitoring of therapeutic progress, and early intervention. This use is especially pertinent to telemedicine, where it is crucial to monitor and </w:t>
      </w:r>
      <w:r w:rsidR="00A264BC" w:rsidRPr="00716923">
        <w:rPr>
          <w:rFonts w:eastAsia="Times New Roman"/>
        </w:rPr>
        <w:t>analyze</w:t>
      </w:r>
      <w:r w:rsidRPr="00716923">
        <w:rPr>
          <w:rFonts w:eastAsia="Times New Roman"/>
        </w:rPr>
        <w:t xml:space="preserve"> emotional well-being remotely.</w:t>
      </w:r>
    </w:p>
    <w:p w14:paraId="41505B66" w14:textId="462A7B07" w:rsidR="00A264BC" w:rsidRPr="00716923" w:rsidRDefault="00A264BC" w:rsidP="007001A5">
      <w:pPr>
        <w:pStyle w:val="ListParagraph"/>
        <w:numPr>
          <w:ilvl w:val="0"/>
          <w:numId w:val="7"/>
        </w:numPr>
        <w:spacing w:line="360" w:lineRule="auto"/>
        <w:rPr>
          <w:rFonts w:eastAsia="Times New Roman"/>
        </w:rPr>
      </w:pPr>
      <w:r w:rsidRPr="00716923">
        <w:rPr>
          <w:rFonts w:eastAsia="Times New Roman"/>
        </w:rPr>
        <w:t>Emotion detection technology can be used in market research to determine how consumers would react to certain products, commercials, or marketing initiatives. Businesses can evaluate emotional engagement, discover consumer preferences, and adapt their marketing efforts by analyzing face expressions.</w:t>
      </w:r>
    </w:p>
    <w:p w14:paraId="7B40D2FC" w14:textId="77777777" w:rsidR="00716923" w:rsidRPr="00716923" w:rsidRDefault="00A264BC" w:rsidP="007001A5">
      <w:pPr>
        <w:pStyle w:val="ListParagraph"/>
        <w:numPr>
          <w:ilvl w:val="0"/>
          <w:numId w:val="7"/>
        </w:numPr>
        <w:spacing w:line="360" w:lineRule="auto"/>
        <w:rPr>
          <w:rFonts w:eastAsia="Times New Roman"/>
        </w:rPr>
      </w:pPr>
      <w:r w:rsidRPr="00716923">
        <w:rPr>
          <w:rFonts w:eastAsia="Times New Roman"/>
        </w:rPr>
        <w:t>Security and surveillance: To spot suspicious or threatening behaviors, face emotion detection can be used in security and surveillance systems. It can help identify possible threats, notify security staff, and improve public safety in a variety of contexts by analyzing facial expressions.</w:t>
      </w:r>
    </w:p>
    <w:p w14:paraId="68521F53" w14:textId="2054697D" w:rsidR="00BF7729" w:rsidRPr="00716923" w:rsidRDefault="00A264BC" w:rsidP="007001A5">
      <w:pPr>
        <w:pStyle w:val="ListParagraph"/>
        <w:numPr>
          <w:ilvl w:val="0"/>
          <w:numId w:val="7"/>
        </w:numPr>
        <w:spacing w:line="360" w:lineRule="auto"/>
      </w:pPr>
      <w:r w:rsidRPr="00716923">
        <w:rPr>
          <w:rFonts w:eastAsia="Times New Roman"/>
        </w:rPr>
        <w:t>Education &amp; Learning: In the classroom, facial emotion recognition can assist individualized learning experiences. Teachers can gauge a student's degree of engagement, interest, or perplexity by observing their facial expressions throughout a class. In order to improve learning outcomes, this feedback enables adaptive teaching tactics and specific interventions.</w:t>
      </w:r>
    </w:p>
    <w:p w14:paraId="75CCA1C1" w14:textId="1BDD2DDD" w:rsidR="00CB08ED" w:rsidRPr="00B86763" w:rsidRDefault="00B86763" w:rsidP="007001A5">
      <w:pPr>
        <w:spacing w:line="360" w:lineRule="auto"/>
        <w:jc w:val="both"/>
        <w:rPr>
          <w:rFonts w:ascii="Times New Roman" w:eastAsia="Times New Roman" w:hAnsi="Times New Roman" w:cs="Times New Roman"/>
          <w:b/>
          <w:sz w:val="32"/>
          <w:szCs w:val="32"/>
          <w:u w:val="single"/>
        </w:rPr>
      </w:pPr>
      <w:r w:rsidRPr="00B86763">
        <w:rPr>
          <w:rFonts w:ascii="Times New Roman" w:eastAsia="Times New Roman" w:hAnsi="Times New Roman" w:cs="Times New Roman"/>
          <w:b/>
          <w:sz w:val="32"/>
          <w:szCs w:val="32"/>
          <w:u w:val="single"/>
        </w:rPr>
        <w:lastRenderedPageBreak/>
        <w:t>C</w:t>
      </w:r>
      <w:r w:rsidR="001E2F07" w:rsidRPr="00B86763">
        <w:rPr>
          <w:rFonts w:ascii="Times New Roman" w:eastAsia="Times New Roman" w:hAnsi="Times New Roman" w:cs="Times New Roman"/>
          <w:b/>
          <w:sz w:val="32"/>
          <w:szCs w:val="32"/>
          <w:u w:val="single"/>
        </w:rPr>
        <w:t>hapter 2</w:t>
      </w:r>
    </w:p>
    <w:p w14:paraId="21099151" w14:textId="48C17B96" w:rsidR="00B86763" w:rsidRDefault="001E2F07" w:rsidP="00FC204C">
      <w:pPr>
        <w:spacing w:before="120" w:after="120" w:line="360" w:lineRule="auto"/>
        <w:jc w:val="center"/>
      </w:pPr>
      <w:r>
        <w:rPr>
          <w:rFonts w:ascii="Times New Roman" w:eastAsia="Times New Roman" w:hAnsi="Times New Roman" w:cs="Times New Roman"/>
          <w:b/>
          <w:sz w:val="36"/>
          <w:szCs w:val="36"/>
        </w:rPr>
        <w:t>Literature Survey</w:t>
      </w:r>
    </w:p>
    <w:p w14:paraId="071884CE" w14:textId="75D007A0" w:rsidR="00B86763" w:rsidRDefault="00B86763" w:rsidP="007001A5">
      <w:pPr>
        <w:spacing w:after="120" w:line="360" w:lineRule="auto"/>
        <w:jc w:val="both"/>
      </w:pPr>
      <w:r>
        <w:rPr>
          <w:noProof/>
        </w:rPr>
        <w:drawing>
          <wp:inline distT="0" distB="0" distL="0" distR="0" wp14:anchorId="006AECC2" wp14:editId="2331715D">
            <wp:extent cx="5806869" cy="9779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4971" cy="106683"/>
                    </a:xfrm>
                    <a:prstGeom prst="rect">
                      <a:avLst/>
                    </a:prstGeom>
                    <a:noFill/>
                    <a:ln>
                      <a:noFill/>
                    </a:ln>
                  </pic:spPr>
                </pic:pic>
              </a:graphicData>
            </a:graphic>
          </wp:inline>
        </w:drawing>
      </w:r>
    </w:p>
    <w:p w14:paraId="183C482C" w14:textId="1F6957A3" w:rsidR="00EB7634" w:rsidRDefault="003B4177" w:rsidP="007001A5">
      <w:pPr>
        <w:spacing w:line="360" w:lineRule="auto"/>
        <w:jc w:val="both"/>
        <w:rPr>
          <w:rFonts w:ascii="Times New Roman" w:hAnsi="Times New Roman" w:cs="Times New Roman"/>
          <w:sz w:val="24"/>
          <w:szCs w:val="24"/>
        </w:rPr>
      </w:pPr>
      <w:r w:rsidRPr="00EB7634">
        <w:rPr>
          <w:rFonts w:ascii="Times New Roman" w:hAnsi="Times New Roman" w:cs="Times New Roman"/>
          <w:sz w:val="24"/>
          <w:szCs w:val="24"/>
        </w:rPr>
        <w:t xml:space="preserve">Various </w:t>
      </w:r>
      <w:r w:rsidR="004C4804" w:rsidRPr="00EB7634">
        <w:rPr>
          <w:rFonts w:ascii="Times New Roman" w:hAnsi="Times New Roman" w:cs="Times New Roman"/>
          <w:sz w:val="24"/>
          <w:szCs w:val="24"/>
        </w:rPr>
        <w:t xml:space="preserve">research has been done in </w:t>
      </w:r>
      <w:r w:rsidR="00EB7634" w:rsidRPr="00EB7634">
        <w:rPr>
          <w:rFonts w:ascii="Times New Roman" w:hAnsi="Times New Roman" w:cs="Times New Roman"/>
          <w:sz w:val="24"/>
          <w:szCs w:val="24"/>
        </w:rPr>
        <w:t>the face</w:t>
      </w:r>
      <w:r w:rsidR="004C4804" w:rsidRPr="00EB7634">
        <w:rPr>
          <w:rFonts w:ascii="Times New Roman" w:hAnsi="Times New Roman" w:cs="Times New Roman"/>
          <w:sz w:val="24"/>
          <w:szCs w:val="24"/>
        </w:rPr>
        <w:t xml:space="preserve"> emotion detection field. Some of the research papers along with their summary </w:t>
      </w:r>
      <w:r w:rsidR="00EB7634" w:rsidRPr="00EB7634">
        <w:rPr>
          <w:rFonts w:ascii="Times New Roman" w:hAnsi="Times New Roman" w:cs="Times New Roman"/>
          <w:sz w:val="24"/>
          <w:szCs w:val="24"/>
        </w:rPr>
        <w:t>are</w:t>
      </w:r>
      <w:r w:rsidR="004C4804" w:rsidRPr="00EB7634">
        <w:rPr>
          <w:rFonts w:ascii="Times New Roman" w:hAnsi="Times New Roman" w:cs="Times New Roman"/>
          <w:sz w:val="24"/>
          <w:szCs w:val="24"/>
        </w:rPr>
        <w:t xml:space="preserve"> mentioned below.</w:t>
      </w:r>
    </w:p>
    <w:p w14:paraId="572B2F3B" w14:textId="77777777" w:rsidR="00FC204C" w:rsidRPr="00FC204C" w:rsidRDefault="00FC204C" w:rsidP="007001A5">
      <w:pPr>
        <w:spacing w:line="360" w:lineRule="auto"/>
        <w:jc w:val="both"/>
        <w:rPr>
          <w:rFonts w:ascii="Times New Roman" w:hAnsi="Times New Roman" w:cs="Times New Roman"/>
          <w:sz w:val="24"/>
          <w:szCs w:val="24"/>
        </w:rPr>
      </w:pPr>
    </w:p>
    <w:p w14:paraId="537D2E30" w14:textId="5BA96BAB" w:rsidR="003443CF" w:rsidRPr="00EB7634" w:rsidRDefault="005A2A28" w:rsidP="007001A5">
      <w:pPr>
        <w:spacing w:line="360" w:lineRule="auto"/>
        <w:jc w:val="both"/>
        <w:rPr>
          <w:rFonts w:ascii="Times New Roman" w:hAnsi="Times New Roman" w:cs="Times New Roman"/>
          <w:b/>
          <w:bCs/>
          <w:sz w:val="28"/>
          <w:szCs w:val="28"/>
          <w:u w:val="single"/>
        </w:rPr>
      </w:pPr>
      <w:r w:rsidRPr="00EB7634">
        <w:rPr>
          <w:rFonts w:ascii="Times New Roman" w:hAnsi="Times New Roman" w:cs="Times New Roman"/>
          <w:b/>
          <w:bCs/>
          <w:sz w:val="28"/>
          <w:szCs w:val="28"/>
          <w:u w:val="single"/>
        </w:rPr>
        <w:t xml:space="preserve">2.1 </w:t>
      </w:r>
      <w:r w:rsidR="004C4804" w:rsidRPr="00EB7634">
        <w:rPr>
          <w:rFonts w:ascii="Times New Roman" w:hAnsi="Times New Roman" w:cs="Times New Roman"/>
          <w:b/>
          <w:bCs/>
          <w:sz w:val="28"/>
          <w:szCs w:val="28"/>
          <w:u w:val="single"/>
        </w:rPr>
        <w:t>A Survey on Facial Expression Recognition Techniques</w:t>
      </w:r>
    </w:p>
    <w:p w14:paraId="7F99CE36" w14:textId="77777777" w:rsidR="007C2402" w:rsidRPr="00EB7634" w:rsidRDefault="007C2402" w:rsidP="007001A5">
      <w:pPr>
        <w:spacing w:line="360" w:lineRule="auto"/>
        <w:jc w:val="both"/>
        <w:rPr>
          <w:rFonts w:ascii="Times New Roman" w:hAnsi="Times New Roman" w:cs="Times New Roman"/>
          <w:sz w:val="24"/>
          <w:szCs w:val="24"/>
        </w:rPr>
      </w:pPr>
      <w:r w:rsidRPr="00EB7634">
        <w:rPr>
          <w:rFonts w:ascii="Times New Roman" w:hAnsi="Times New Roman" w:cs="Times New Roman"/>
          <w:sz w:val="24"/>
          <w:szCs w:val="24"/>
        </w:rPr>
        <w:t>This study gives an in-depth examination of various facial expression recognition techniques used in emotion detection. It examines several methodologies, such as geometric, appearance-based, and hybrid methods. The survey also includes information on datasets, feature extraction techniques, classification algorithms, and assessment criteria for face expression recognition systems.</w:t>
      </w:r>
    </w:p>
    <w:p w14:paraId="025D5FF0" w14:textId="77777777" w:rsidR="007C2402" w:rsidRPr="00EB7634" w:rsidRDefault="007C2402" w:rsidP="007001A5">
      <w:pPr>
        <w:spacing w:line="360" w:lineRule="auto"/>
        <w:jc w:val="both"/>
        <w:rPr>
          <w:rFonts w:ascii="Times New Roman" w:hAnsi="Times New Roman" w:cs="Times New Roman"/>
          <w:sz w:val="24"/>
          <w:szCs w:val="24"/>
        </w:rPr>
      </w:pPr>
    </w:p>
    <w:p w14:paraId="33E1E23E" w14:textId="562B2FF4" w:rsidR="003443CF" w:rsidRPr="007001A5" w:rsidRDefault="00BC1AC5" w:rsidP="007001A5">
      <w:pPr>
        <w:spacing w:line="360" w:lineRule="auto"/>
        <w:jc w:val="both"/>
        <w:rPr>
          <w:rFonts w:ascii="Times New Roman" w:hAnsi="Times New Roman" w:cs="Times New Roman"/>
          <w:b/>
          <w:bCs/>
          <w:sz w:val="28"/>
          <w:szCs w:val="28"/>
          <w:u w:val="single"/>
        </w:rPr>
      </w:pPr>
      <w:r w:rsidRPr="007001A5">
        <w:rPr>
          <w:rFonts w:ascii="Times New Roman" w:hAnsi="Times New Roman" w:cs="Times New Roman"/>
          <w:b/>
          <w:bCs/>
          <w:sz w:val="28"/>
          <w:szCs w:val="28"/>
          <w:u w:val="single"/>
        </w:rPr>
        <w:t xml:space="preserve">2.2 </w:t>
      </w:r>
      <w:r w:rsidR="004C4804" w:rsidRPr="007001A5">
        <w:rPr>
          <w:rFonts w:ascii="Times New Roman" w:hAnsi="Times New Roman" w:cs="Times New Roman"/>
          <w:b/>
          <w:bCs/>
          <w:sz w:val="28"/>
          <w:szCs w:val="28"/>
          <w:u w:val="single"/>
        </w:rPr>
        <w:t>Deep Convolutional Neural Networks for Facial Expression Recognition: A Survey</w:t>
      </w:r>
    </w:p>
    <w:p w14:paraId="7935CD3F" w14:textId="33FDCFBD" w:rsidR="005A2A28" w:rsidRPr="00EB7634" w:rsidRDefault="004C4804" w:rsidP="007001A5">
      <w:pPr>
        <w:spacing w:line="360" w:lineRule="auto"/>
        <w:jc w:val="both"/>
        <w:rPr>
          <w:rFonts w:ascii="Times New Roman" w:hAnsi="Times New Roman" w:cs="Times New Roman"/>
          <w:sz w:val="24"/>
          <w:szCs w:val="24"/>
        </w:rPr>
      </w:pPr>
      <w:r w:rsidRPr="00EB7634">
        <w:rPr>
          <w:rFonts w:ascii="Times New Roman" w:hAnsi="Times New Roman" w:cs="Times New Roman"/>
          <w:sz w:val="24"/>
          <w:szCs w:val="24"/>
        </w:rPr>
        <w:t>This survey paper focuses on the use of deep convolutional neural networks (CNNs) for facial expression recognition. It provides an overview of CNN architectures and explores their application in emotion detection. The survey discusses various datasets, preprocessing techniques, network architectures, and training strategies used in deep CNN-based approaches. It also highlights challenges and future directions in this area.</w:t>
      </w:r>
    </w:p>
    <w:p w14:paraId="0FB8B932" w14:textId="77777777" w:rsidR="00BC1AC5" w:rsidRPr="00EB7634" w:rsidRDefault="00BC1AC5" w:rsidP="007001A5">
      <w:pPr>
        <w:spacing w:line="360" w:lineRule="auto"/>
        <w:jc w:val="both"/>
        <w:rPr>
          <w:rFonts w:ascii="Times New Roman" w:hAnsi="Times New Roman" w:cs="Times New Roman"/>
          <w:sz w:val="24"/>
          <w:szCs w:val="24"/>
        </w:rPr>
      </w:pPr>
    </w:p>
    <w:p w14:paraId="2EAA86E9" w14:textId="4F499D7A" w:rsidR="00BC1AC5" w:rsidRPr="007001A5" w:rsidRDefault="004C4804" w:rsidP="007001A5">
      <w:pPr>
        <w:spacing w:line="360" w:lineRule="auto"/>
        <w:jc w:val="both"/>
        <w:rPr>
          <w:rFonts w:ascii="Times New Roman" w:hAnsi="Times New Roman" w:cs="Times New Roman"/>
          <w:b/>
          <w:bCs/>
          <w:sz w:val="28"/>
          <w:szCs w:val="28"/>
          <w:u w:val="single"/>
        </w:rPr>
      </w:pPr>
      <w:r w:rsidRPr="007001A5">
        <w:rPr>
          <w:rFonts w:ascii="Times New Roman" w:hAnsi="Times New Roman" w:cs="Times New Roman"/>
          <w:b/>
          <w:bCs/>
          <w:sz w:val="28"/>
          <w:szCs w:val="28"/>
          <w:u w:val="single"/>
        </w:rPr>
        <w:t>2</w:t>
      </w:r>
      <w:r w:rsidR="00BC1AC5" w:rsidRPr="007001A5">
        <w:rPr>
          <w:rFonts w:ascii="Times New Roman" w:hAnsi="Times New Roman" w:cs="Times New Roman"/>
          <w:b/>
          <w:bCs/>
          <w:sz w:val="28"/>
          <w:szCs w:val="28"/>
          <w:u w:val="single"/>
        </w:rPr>
        <w:t xml:space="preserve">.3 </w:t>
      </w:r>
      <w:r w:rsidRPr="007001A5">
        <w:rPr>
          <w:rFonts w:ascii="Times New Roman" w:hAnsi="Times New Roman" w:cs="Times New Roman"/>
          <w:b/>
          <w:bCs/>
          <w:sz w:val="28"/>
          <w:szCs w:val="28"/>
          <w:u w:val="single"/>
        </w:rPr>
        <w:t>Real-Time Facial Emotion Recognition using Convolutional Neural Networks</w:t>
      </w:r>
    </w:p>
    <w:p w14:paraId="398666AF" w14:textId="4780A9DC" w:rsidR="00BC1AC5" w:rsidRPr="00EB7634" w:rsidRDefault="004C4804" w:rsidP="007001A5">
      <w:pPr>
        <w:spacing w:line="360" w:lineRule="auto"/>
        <w:jc w:val="both"/>
        <w:rPr>
          <w:rFonts w:ascii="Times New Roman" w:hAnsi="Times New Roman" w:cs="Times New Roman"/>
          <w:sz w:val="24"/>
          <w:szCs w:val="24"/>
        </w:rPr>
      </w:pPr>
      <w:r w:rsidRPr="00EB7634">
        <w:rPr>
          <w:rFonts w:ascii="Times New Roman" w:hAnsi="Times New Roman" w:cs="Times New Roman"/>
          <w:sz w:val="24"/>
          <w:szCs w:val="24"/>
        </w:rPr>
        <w:t>This research paper proposes a real-time facial emotion recognition system based on convolutional neural networks (CNNs). The authors use a CNN model to extract discriminative features from facial images and classify them into different emotion categories. The proposed system achieves high accuracy and real-time performance, making it suitable for real-world applications such as human-computer interaction and affective computing.</w:t>
      </w:r>
    </w:p>
    <w:p w14:paraId="2E0129E0" w14:textId="5DD13162" w:rsidR="004C4804" w:rsidRPr="00EB7634" w:rsidRDefault="004C4804" w:rsidP="007001A5">
      <w:pPr>
        <w:spacing w:line="360" w:lineRule="auto"/>
        <w:jc w:val="both"/>
        <w:rPr>
          <w:rFonts w:ascii="Times New Roman" w:hAnsi="Times New Roman" w:cs="Times New Roman"/>
          <w:b/>
          <w:bCs/>
          <w:sz w:val="24"/>
          <w:szCs w:val="24"/>
        </w:rPr>
      </w:pPr>
    </w:p>
    <w:p w14:paraId="707FFA47" w14:textId="77777777" w:rsidR="007001A5" w:rsidRDefault="007001A5" w:rsidP="007001A5">
      <w:pPr>
        <w:spacing w:line="360" w:lineRule="auto"/>
        <w:jc w:val="both"/>
        <w:rPr>
          <w:rFonts w:ascii="Times New Roman" w:hAnsi="Times New Roman" w:cs="Times New Roman"/>
          <w:b/>
          <w:bCs/>
          <w:sz w:val="24"/>
          <w:szCs w:val="24"/>
          <w:u w:val="single"/>
        </w:rPr>
      </w:pPr>
    </w:p>
    <w:p w14:paraId="7A6A721B" w14:textId="78B171A5" w:rsidR="004C4804" w:rsidRPr="007001A5" w:rsidRDefault="004C4804" w:rsidP="007001A5">
      <w:pPr>
        <w:spacing w:line="360" w:lineRule="auto"/>
        <w:jc w:val="both"/>
        <w:rPr>
          <w:rFonts w:ascii="Times New Roman" w:hAnsi="Times New Roman" w:cs="Times New Roman"/>
          <w:b/>
          <w:bCs/>
          <w:sz w:val="28"/>
          <w:szCs w:val="28"/>
          <w:u w:val="single"/>
        </w:rPr>
      </w:pPr>
      <w:r w:rsidRPr="007001A5">
        <w:rPr>
          <w:rFonts w:ascii="Times New Roman" w:hAnsi="Times New Roman" w:cs="Times New Roman"/>
          <w:b/>
          <w:bCs/>
          <w:sz w:val="28"/>
          <w:szCs w:val="28"/>
          <w:u w:val="single"/>
        </w:rPr>
        <w:lastRenderedPageBreak/>
        <w:t>2.4 Facial Expression Recognition using Local Binary Patterns and Support Vector Machines</w:t>
      </w:r>
    </w:p>
    <w:p w14:paraId="3D6070D1" w14:textId="42CB0C82" w:rsidR="004C4804" w:rsidRPr="00EB7634" w:rsidRDefault="004C4804" w:rsidP="007001A5">
      <w:pPr>
        <w:spacing w:line="360" w:lineRule="auto"/>
        <w:jc w:val="both"/>
        <w:rPr>
          <w:rFonts w:ascii="Times New Roman" w:hAnsi="Times New Roman" w:cs="Times New Roman"/>
          <w:sz w:val="24"/>
          <w:szCs w:val="24"/>
        </w:rPr>
      </w:pPr>
      <w:r w:rsidRPr="00EB7634">
        <w:rPr>
          <w:rFonts w:ascii="Times New Roman" w:hAnsi="Times New Roman" w:cs="Times New Roman"/>
          <w:sz w:val="24"/>
          <w:szCs w:val="24"/>
        </w:rPr>
        <w:t>In this paper, the authors present a facial expression recognition approach based on local binary patterns (LBP) and support vector machines (SVM). They extract LBP features from facial images and employ an SVM classifier to recognize different emotions. The proposed method achieves competitive performance on benchmark datasets and demonstrates the effectiveness of combining LBP features with SVM for emotion detection.</w:t>
      </w:r>
    </w:p>
    <w:p w14:paraId="02ABBE2F" w14:textId="77777777" w:rsidR="004C4804" w:rsidRPr="00EB7634" w:rsidRDefault="004C4804" w:rsidP="007001A5">
      <w:pPr>
        <w:spacing w:line="360" w:lineRule="auto"/>
        <w:jc w:val="both"/>
        <w:rPr>
          <w:rFonts w:ascii="Times New Roman" w:hAnsi="Times New Roman" w:cs="Times New Roman"/>
          <w:b/>
          <w:bCs/>
          <w:sz w:val="24"/>
          <w:szCs w:val="24"/>
        </w:rPr>
      </w:pPr>
    </w:p>
    <w:p w14:paraId="74475AD2" w14:textId="4A61D0E2" w:rsidR="004C4804" w:rsidRPr="00EB7634" w:rsidRDefault="004C4804" w:rsidP="007001A5">
      <w:pPr>
        <w:spacing w:line="360" w:lineRule="auto"/>
        <w:jc w:val="both"/>
        <w:rPr>
          <w:rFonts w:ascii="Times New Roman" w:hAnsi="Times New Roman" w:cs="Times New Roman"/>
          <w:b/>
          <w:bCs/>
          <w:sz w:val="24"/>
          <w:szCs w:val="24"/>
          <w:u w:val="single"/>
        </w:rPr>
      </w:pPr>
      <w:r w:rsidRPr="007001A5">
        <w:rPr>
          <w:rFonts w:ascii="Times New Roman" w:hAnsi="Times New Roman" w:cs="Times New Roman"/>
          <w:b/>
          <w:bCs/>
          <w:sz w:val="28"/>
          <w:szCs w:val="28"/>
          <w:u w:val="single"/>
        </w:rPr>
        <w:t>2.5 Emotion Recognition from Facial Expressions using Multimodal Deep Learning</w:t>
      </w:r>
    </w:p>
    <w:p w14:paraId="6A5BF181" w14:textId="72EB93B5" w:rsidR="004C4804" w:rsidRPr="00EB7634" w:rsidRDefault="004C4804" w:rsidP="007001A5">
      <w:pPr>
        <w:spacing w:line="360" w:lineRule="auto"/>
        <w:jc w:val="both"/>
        <w:rPr>
          <w:rFonts w:ascii="Times New Roman" w:hAnsi="Times New Roman" w:cs="Times New Roman"/>
          <w:sz w:val="24"/>
          <w:szCs w:val="24"/>
        </w:rPr>
      </w:pPr>
      <w:r w:rsidRPr="00EB7634">
        <w:rPr>
          <w:rFonts w:ascii="Times New Roman" w:hAnsi="Times New Roman" w:cs="Times New Roman"/>
          <w:sz w:val="24"/>
          <w:szCs w:val="24"/>
        </w:rPr>
        <w:t>This research paper explores multimodal deep learning techniques for emotion recognition from facial expressions. The authors propose a deep neural network model that combines visual and audio information to improve emotion classification accuracy. They fuse facial features extracted from images and acoustic features derived from audio signals. The experimental results demonstrate the effectiveness of the multimodal approach in enhancing emotion recognition performance.</w:t>
      </w:r>
    </w:p>
    <w:p w14:paraId="52AC4471" w14:textId="3F554857" w:rsidR="002103B4" w:rsidRDefault="002103B4" w:rsidP="007001A5">
      <w:pPr>
        <w:spacing w:line="360" w:lineRule="auto"/>
        <w:jc w:val="both"/>
        <w:rPr>
          <w:rFonts w:ascii="Times New Roman" w:hAnsi="Times New Roman" w:cs="Times New Roman"/>
          <w:b/>
          <w:bCs/>
          <w:sz w:val="28"/>
          <w:szCs w:val="28"/>
        </w:rPr>
      </w:pPr>
    </w:p>
    <w:p w14:paraId="45C502FA" w14:textId="321014B3" w:rsidR="004C4804" w:rsidRDefault="004C4804" w:rsidP="007001A5">
      <w:pPr>
        <w:spacing w:line="360" w:lineRule="auto"/>
        <w:jc w:val="both"/>
        <w:rPr>
          <w:rFonts w:ascii="Times New Roman" w:hAnsi="Times New Roman" w:cs="Times New Roman"/>
          <w:b/>
          <w:bCs/>
          <w:sz w:val="28"/>
          <w:szCs w:val="28"/>
        </w:rPr>
      </w:pPr>
    </w:p>
    <w:p w14:paraId="480E7412" w14:textId="6D87BD43" w:rsidR="004C4804" w:rsidRDefault="004C4804" w:rsidP="007001A5">
      <w:pPr>
        <w:spacing w:line="360" w:lineRule="auto"/>
        <w:jc w:val="both"/>
        <w:rPr>
          <w:rFonts w:ascii="Times New Roman" w:hAnsi="Times New Roman" w:cs="Times New Roman"/>
          <w:b/>
          <w:bCs/>
          <w:sz w:val="28"/>
          <w:szCs w:val="28"/>
        </w:rPr>
      </w:pPr>
    </w:p>
    <w:p w14:paraId="0B74B4AB" w14:textId="77777777" w:rsidR="004C4804" w:rsidRDefault="004C4804" w:rsidP="007001A5">
      <w:pPr>
        <w:spacing w:line="360" w:lineRule="auto"/>
        <w:jc w:val="both"/>
        <w:rPr>
          <w:rFonts w:ascii="Times New Roman" w:eastAsia="Times New Roman" w:hAnsi="Times New Roman" w:cs="Times New Roman"/>
          <w:b/>
          <w:sz w:val="32"/>
          <w:szCs w:val="32"/>
        </w:rPr>
      </w:pPr>
    </w:p>
    <w:p w14:paraId="3692EC91" w14:textId="31A3659E" w:rsidR="002103B4" w:rsidRDefault="002103B4" w:rsidP="007001A5">
      <w:pPr>
        <w:spacing w:line="360" w:lineRule="auto"/>
        <w:jc w:val="both"/>
        <w:rPr>
          <w:rFonts w:ascii="Times New Roman" w:eastAsia="Times New Roman" w:hAnsi="Times New Roman" w:cs="Times New Roman"/>
          <w:b/>
          <w:sz w:val="32"/>
          <w:szCs w:val="32"/>
        </w:rPr>
      </w:pPr>
    </w:p>
    <w:p w14:paraId="647E2C2C" w14:textId="577182A7" w:rsidR="004C4804" w:rsidRDefault="004C4804" w:rsidP="007001A5">
      <w:pPr>
        <w:spacing w:line="360" w:lineRule="auto"/>
        <w:jc w:val="both"/>
        <w:rPr>
          <w:rFonts w:ascii="Times New Roman" w:eastAsia="Times New Roman" w:hAnsi="Times New Roman" w:cs="Times New Roman"/>
          <w:b/>
          <w:sz w:val="32"/>
          <w:szCs w:val="32"/>
        </w:rPr>
      </w:pPr>
    </w:p>
    <w:p w14:paraId="38AE255F" w14:textId="0BDC8C26" w:rsidR="004C4804" w:rsidRDefault="004C4804" w:rsidP="007001A5">
      <w:pPr>
        <w:spacing w:line="360" w:lineRule="auto"/>
        <w:jc w:val="both"/>
        <w:rPr>
          <w:rFonts w:ascii="Times New Roman" w:eastAsia="Times New Roman" w:hAnsi="Times New Roman" w:cs="Times New Roman"/>
          <w:b/>
          <w:sz w:val="32"/>
          <w:szCs w:val="32"/>
        </w:rPr>
      </w:pPr>
    </w:p>
    <w:p w14:paraId="26F95118" w14:textId="77777777" w:rsidR="004C4804" w:rsidRDefault="004C4804" w:rsidP="007001A5">
      <w:pPr>
        <w:spacing w:line="360" w:lineRule="auto"/>
        <w:jc w:val="both"/>
        <w:rPr>
          <w:rFonts w:ascii="Times New Roman" w:eastAsia="Times New Roman" w:hAnsi="Times New Roman" w:cs="Times New Roman"/>
          <w:b/>
          <w:sz w:val="32"/>
          <w:szCs w:val="32"/>
        </w:rPr>
      </w:pPr>
    </w:p>
    <w:p w14:paraId="5E29DF76" w14:textId="77777777" w:rsidR="007C2402" w:rsidRDefault="007C2402" w:rsidP="007001A5">
      <w:pPr>
        <w:spacing w:line="360" w:lineRule="auto"/>
        <w:jc w:val="both"/>
        <w:rPr>
          <w:rFonts w:ascii="Times New Roman" w:eastAsia="Times New Roman" w:hAnsi="Times New Roman" w:cs="Times New Roman"/>
          <w:b/>
          <w:sz w:val="32"/>
          <w:szCs w:val="32"/>
          <w:u w:val="single"/>
        </w:rPr>
      </w:pPr>
    </w:p>
    <w:p w14:paraId="39FFDF95" w14:textId="77777777" w:rsidR="007001A5" w:rsidRDefault="007001A5" w:rsidP="007001A5">
      <w:pPr>
        <w:spacing w:line="360" w:lineRule="auto"/>
        <w:jc w:val="both"/>
        <w:rPr>
          <w:rFonts w:ascii="Times New Roman" w:eastAsia="Times New Roman" w:hAnsi="Times New Roman" w:cs="Times New Roman"/>
          <w:b/>
          <w:sz w:val="32"/>
          <w:szCs w:val="32"/>
          <w:u w:val="single"/>
        </w:rPr>
      </w:pPr>
    </w:p>
    <w:p w14:paraId="01617515" w14:textId="77777777" w:rsidR="007001A5" w:rsidRDefault="007001A5" w:rsidP="007001A5">
      <w:pPr>
        <w:spacing w:line="360" w:lineRule="auto"/>
        <w:jc w:val="both"/>
        <w:rPr>
          <w:rFonts w:ascii="Times New Roman" w:eastAsia="Times New Roman" w:hAnsi="Times New Roman" w:cs="Times New Roman"/>
          <w:b/>
          <w:sz w:val="32"/>
          <w:szCs w:val="32"/>
          <w:u w:val="single"/>
        </w:rPr>
      </w:pPr>
    </w:p>
    <w:p w14:paraId="1C5661D9" w14:textId="77777777" w:rsidR="007001A5" w:rsidRDefault="007001A5" w:rsidP="007001A5">
      <w:pPr>
        <w:spacing w:line="360" w:lineRule="auto"/>
        <w:jc w:val="both"/>
        <w:rPr>
          <w:rFonts w:ascii="Times New Roman" w:eastAsia="Times New Roman" w:hAnsi="Times New Roman" w:cs="Times New Roman"/>
          <w:b/>
          <w:sz w:val="32"/>
          <w:szCs w:val="32"/>
          <w:u w:val="single"/>
        </w:rPr>
      </w:pPr>
    </w:p>
    <w:p w14:paraId="6FA9E5D4" w14:textId="77777777" w:rsidR="00FC204C" w:rsidRDefault="00FC204C" w:rsidP="007001A5">
      <w:pPr>
        <w:spacing w:line="360" w:lineRule="auto"/>
        <w:jc w:val="both"/>
        <w:rPr>
          <w:rFonts w:ascii="Times New Roman" w:eastAsia="Times New Roman" w:hAnsi="Times New Roman" w:cs="Times New Roman"/>
          <w:b/>
          <w:sz w:val="32"/>
          <w:szCs w:val="32"/>
          <w:u w:val="single"/>
        </w:rPr>
      </w:pPr>
    </w:p>
    <w:p w14:paraId="259205FC" w14:textId="0E47B2FA" w:rsidR="00CB08ED" w:rsidRPr="00126157" w:rsidRDefault="00BC1AC5" w:rsidP="007001A5">
      <w:pPr>
        <w:spacing w:line="360" w:lineRule="auto"/>
        <w:jc w:val="both"/>
        <w:rPr>
          <w:rFonts w:ascii="Times New Roman" w:eastAsia="Times New Roman" w:hAnsi="Times New Roman" w:cs="Times New Roman"/>
          <w:b/>
          <w:sz w:val="32"/>
          <w:szCs w:val="32"/>
          <w:u w:val="single"/>
        </w:rPr>
      </w:pPr>
      <w:r w:rsidRPr="00126157">
        <w:rPr>
          <w:rFonts w:ascii="Times New Roman" w:eastAsia="Times New Roman" w:hAnsi="Times New Roman" w:cs="Times New Roman"/>
          <w:b/>
          <w:sz w:val="32"/>
          <w:szCs w:val="32"/>
          <w:u w:val="single"/>
        </w:rPr>
        <w:lastRenderedPageBreak/>
        <w:t>C</w:t>
      </w:r>
      <w:r w:rsidR="001E2F07" w:rsidRPr="00126157">
        <w:rPr>
          <w:rFonts w:ascii="Times New Roman" w:eastAsia="Times New Roman" w:hAnsi="Times New Roman" w:cs="Times New Roman"/>
          <w:b/>
          <w:sz w:val="32"/>
          <w:szCs w:val="32"/>
          <w:u w:val="single"/>
        </w:rPr>
        <w:t>hapter 3</w:t>
      </w:r>
    </w:p>
    <w:p w14:paraId="22C63394" w14:textId="2EBFDEB9" w:rsidR="00BC1AC5" w:rsidRDefault="001E2F07" w:rsidP="00FC204C">
      <w:pPr>
        <w:spacing w:before="120" w:after="120" w:line="360" w:lineRule="auto"/>
        <w:jc w:val="center"/>
        <w:rPr>
          <w:rFonts w:ascii="Bookman Old Style" w:eastAsia="Bookman Old Style" w:hAnsi="Bookman Old Style" w:cs="Bookman Old Style"/>
          <w:b/>
          <w:sz w:val="32"/>
          <w:szCs w:val="32"/>
        </w:rPr>
      </w:pPr>
      <w:r>
        <w:rPr>
          <w:rFonts w:ascii="Times New Roman" w:eastAsia="Times New Roman" w:hAnsi="Times New Roman" w:cs="Times New Roman"/>
          <w:b/>
          <w:sz w:val="36"/>
          <w:szCs w:val="36"/>
        </w:rPr>
        <w:t>Methodology</w:t>
      </w:r>
    </w:p>
    <w:p w14:paraId="6DFC5402" w14:textId="70E129D7" w:rsidR="00CB08ED" w:rsidRPr="00BC1AC5" w:rsidRDefault="00BC1AC5" w:rsidP="007001A5">
      <w:pPr>
        <w:spacing w:before="120" w:after="120" w:line="360" w:lineRule="auto"/>
        <w:jc w:val="both"/>
        <w:rPr>
          <w:rFonts w:ascii="Times New Roman" w:eastAsia="Times New Roman" w:hAnsi="Times New Roman" w:cs="Times New Roman"/>
          <w:sz w:val="24"/>
          <w:szCs w:val="24"/>
        </w:rPr>
      </w:pPr>
      <w:r>
        <w:rPr>
          <w:noProof/>
        </w:rPr>
        <w:drawing>
          <wp:anchor distT="0" distB="0" distL="0" distR="0" simplePos="0" relativeHeight="251662336" behindDoc="1" locked="0" layoutInCell="1" hidden="0" allowOverlap="1" wp14:anchorId="0CD6DEB8" wp14:editId="2A2AF40A">
            <wp:simplePos x="0" y="0"/>
            <wp:positionH relativeFrom="column">
              <wp:posOffset>-195579</wp:posOffset>
            </wp:positionH>
            <wp:positionV relativeFrom="paragraph">
              <wp:posOffset>19050</wp:posOffset>
            </wp:positionV>
            <wp:extent cx="5871845" cy="101600"/>
            <wp:effectExtent l="0" t="0" r="0" b="0"/>
            <wp:wrapNone/>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5871845" cy="101600"/>
                    </a:xfrm>
                    <a:prstGeom prst="rect">
                      <a:avLst/>
                    </a:prstGeom>
                    <a:ln/>
                  </pic:spPr>
                </pic:pic>
              </a:graphicData>
            </a:graphic>
          </wp:anchor>
        </w:drawing>
      </w:r>
    </w:p>
    <w:p w14:paraId="03EA4D63" w14:textId="6E070476" w:rsidR="00746147" w:rsidRPr="007001A5" w:rsidRDefault="00746147" w:rsidP="007001A5">
      <w:pPr>
        <w:spacing w:line="360" w:lineRule="auto"/>
        <w:jc w:val="both"/>
        <w:rPr>
          <w:rFonts w:ascii="Times New Roman" w:eastAsia="Times New Roman" w:hAnsi="Times New Roman" w:cs="Times New Roman"/>
          <w:bCs/>
          <w:sz w:val="24"/>
          <w:szCs w:val="24"/>
        </w:rPr>
      </w:pPr>
      <w:r w:rsidRPr="007001A5">
        <w:rPr>
          <w:rFonts w:ascii="Times New Roman" w:eastAsia="Times New Roman" w:hAnsi="Times New Roman" w:cs="Times New Roman"/>
          <w:bCs/>
          <w:sz w:val="24"/>
          <w:szCs w:val="24"/>
        </w:rPr>
        <w:t xml:space="preserve">I am using </w:t>
      </w:r>
      <w:r w:rsidR="004C4804" w:rsidRPr="007001A5">
        <w:rPr>
          <w:rFonts w:ascii="Times New Roman" w:eastAsia="Times New Roman" w:hAnsi="Times New Roman" w:cs="Times New Roman"/>
          <w:bCs/>
          <w:sz w:val="24"/>
          <w:szCs w:val="24"/>
        </w:rPr>
        <w:t xml:space="preserve">Deep CNN </w:t>
      </w:r>
      <w:r w:rsidRPr="007001A5">
        <w:rPr>
          <w:rFonts w:ascii="Times New Roman" w:eastAsia="Times New Roman" w:hAnsi="Times New Roman" w:cs="Times New Roman"/>
          <w:bCs/>
          <w:sz w:val="24"/>
          <w:szCs w:val="24"/>
        </w:rPr>
        <w:t xml:space="preserve">technique to classify the </w:t>
      </w:r>
      <w:r w:rsidR="004C4804" w:rsidRPr="007001A5">
        <w:rPr>
          <w:rFonts w:ascii="Times New Roman" w:eastAsia="Times New Roman" w:hAnsi="Times New Roman" w:cs="Times New Roman"/>
          <w:bCs/>
          <w:sz w:val="24"/>
          <w:szCs w:val="24"/>
        </w:rPr>
        <w:t xml:space="preserve">Facial emotions </w:t>
      </w:r>
      <w:r w:rsidRPr="007001A5">
        <w:rPr>
          <w:rFonts w:ascii="Times New Roman" w:eastAsia="Times New Roman" w:hAnsi="Times New Roman" w:cs="Times New Roman"/>
          <w:bCs/>
          <w:sz w:val="24"/>
          <w:szCs w:val="24"/>
        </w:rPr>
        <w:t xml:space="preserve">into </w:t>
      </w:r>
      <w:r w:rsidR="004C4804" w:rsidRPr="007001A5">
        <w:rPr>
          <w:rFonts w:ascii="Times New Roman" w:eastAsia="Times New Roman" w:hAnsi="Times New Roman" w:cs="Times New Roman"/>
          <w:bCs/>
          <w:sz w:val="24"/>
          <w:szCs w:val="24"/>
        </w:rPr>
        <w:t xml:space="preserve">five </w:t>
      </w:r>
      <w:r w:rsidR="006158B2" w:rsidRPr="007001A5">
        <w:rPr>
          <w:rFonts w:ascii="Times New Roman" w:eastAsia="Times New Roman" w:hAnsi="Times New Roman" w:cs="Times New Roman"/>
          <w:bCs/>
          <w:sz w:val="24"/>
          <w:szCs w:val="24"/>
        </w:rPr>
        <w:t>categories</w:t>
      </w:r>
      <w:r w:rsidRPr="007001A5">
        <w:rPr>
          <w:rFonts w:ascii="Times New Roman" w:eastAsia="Times New Roman" w:hAnsi="Times New Roman" w:cs="Times New Roman"/>
          <w:bCs/>
          <w:sz w:val="24"/>
          <w:szCs w:val="24"/>
        </w:rPr>
        <w:t>.</w:t>
      </w:r>
    </w:p>
    <w:p w14:paraId="1E4314E9" w14:textId="0B2DDDF9" w:rsidR="004C4804" w:rsidRPr="007001A5" w:rsidRDefault="004C4804" w:rsidP="007001A5">
      <w:pPr>
        <w:pStyle w:val="ListParagraph"/>
        <w:numPr>
          <w:ilvl w:val="0"/>
          <w:numId w:val="8"/>
        </w:numPr>
        <w:spacing w:line="360" w:lineRule="auto"/>
        <w:rPr>
          <w:rFonts w:eastAsia="Times New Roman"/>
        </w:rPr>
      </w:pPr>
      <w:r w:rsidRPr="007001A5">
        <w:rPr>
          <w:rFonts w:eastAsia="Times New Roman"/>
        </w:rPr>
        <w:t>Angry</w:t>
      </w:r>
    </w:p>
    <w:p w14:paraId="204BCDDC" w14:textId="3F4E4A00" w:rsidR="004C4804" w:rsidRPr="007001A5" w:rsidRDefault="004C4804" w:rsidP="007001A5">
      <w:pPr>
        <w:pStyle w:val="ListParagraph"/>
        <w:numPr>
          <w:ilvl w:val="0"/>
          <w:numId w:val="8"/>
        </w:numPr>
        <w:spacing w:line="360" w:lineRule="auto"/>
        <w:rPr>
          <w:rFonts w:eastAsia="Times New Roman"/>
        </w:rPr>
      </w:pPr>
      <w:r w:rsidRPr="007001A5">
        <w:rPr>
          <w:rFonts w:eastAsia="Times New Roman"/>
        </w:rPr>
        <w:t>Sad</w:t>
      </w:r>
    </w:p>
    <w:p w14:paraId="676C3DCC" w14:textId="0E010B69" w:rsidR="004C4804" w:rsidRPr="007001A5" w:rsidRDefault="004C4804" w:rsidP="007001A5">
      <w:pPr>
        <w:pStyle w:val="ListParagraph"/>
        <w:numPr>
          <w:ilvl w:val="0"/>
          <w:numId w:val="8"/>
        </w:numPr>
        <w:spacing w:line="360" w:lineRule="auto"/>
        <w:rPr>
          <w:rFonts w:eastAsia="Times New Roman"/>
        </w:rPr>
      </w:pPr>
      <w:r w:rsidRPr="007001A5">
        <w:rPr>
          <w:rFonts w:eastAsia="Times New Roman"/>
        </w:rPr>
        <w:t>Surprise</w:t>
      </w:r>
    </w:p>
    <w:p w14:paraId="591F8399" w14:textId="3D6EA1D0" w:rsidR="004C4804" w:rsidRPr="007001A5" w:rsidRDefault="004C4804" w:rsidP="007001A5">
      <w:pPr>
        <w:pStyle w:val="ListParagraph"/>
        <w:numPr>
          <w:ilvl w:val="0"/>
          <w:numId w:val="8"/>
        </w:numPr>
        <w:spacing w:line="360" w:lineRule="auto"/>
        <w:rPr>
          <w:rFonts w:eastAsia="Times New Roman"/>
        </w:rPr>
      </w:pPr>
      <w:r w:rsidRPr="007001A5">
        <w:rPr>
          <w:rFonts w:eastAsia="Times New Roman"/>
        </w:rPr>
        <w:t>Happy</w:t>
      </w:r>
    </w:p>
    <w:p w14:paraId="58428061" w14:textId="657B6BEE" w:rsidR="009E444C" w:rsidRPr="007001A5" w:rsidRDefault="009E444C" w:rsidP="007001A5">
      <w:pPr>
        <w:pStyle w:val="ListParagraph"/>
        <w:numPr>
          <w:ilvl w:val="0"/>
          <w:numId w:val="8"/>
        </w:numPr>
        <w:spacing w:line="360" w:lineRule="auto"/>
        <w:rPr>
          <w:rFonts w:eastAsia="Times New Roman"/>
        </w:rPr>
      </w:pPr>
      <w:r w:rsidRPr="007001A5">
        <w:rPr>
          <w:rFonts w:eastAsia="Times New Roman"/>
        </w:rPr>
        <w:t>Neutral</w:t>
      </w:r>
    </w:p>
    <w:p w14:paraId="4A51EB05" w14:textId="77777777" w:rsidR="004C4804" w:rsidRPr="007001A5" w:rsidRDefault="004C4804" w:rsidP="007001A5">
      <w:pPr>
        <w:pStyle w:val="ListParagraph"/>
        <w:spacing w:line="360" w:lineRule="auto"/>
        <w:rPr>
          <w:rFonts w:eastAsia="Times New Roman"/>
        </w:rPr>
      </w:pPr>
    </w:p>
    <w:p w14:paraId="0118F46C" w14:textId="6EFED005" w:rsidR="00CB08ED" w:rsidRPr="007001A5" w:rsidRDefault="00746147" w:rsidP="007001A5">
      <w:pPr>
        <w:spacing w:line="360" w:lineRule="auto"/>
        <w:jc w:val="both"/>
        <w:rPr>
          <w:rFonts w:ascii="Times New Roman" w:eastAsia="Times New Roman" w:hAnsi="Times New Roman" w:cs="Times New Roman"/>
          <w:b/>
          <w:sz w:val="28"/>
          <w:szCs w:val="28"/>
          <w:u w:val="single"/>
        </w:rPr>
      </w:pPr>
      <w:r w:rsidRPr="007001A5">
        <w:rPr>
          <w:rFonts w:ascii="Times New Roman" w:eastAsia="Times New Roman" w:hAnsi="Times New Roman" w:cs="Times New Roman"/>
          <w:b/>
          <w:sz w:val="28"/>
          <w:szCs w:val="28"/>
          <w:u w:val="single"/>
        </w:rPr>
        <w:t xml:space="preserve">3.1 </w:t>
      </w:r>
      <w:r w:rsidR="00BC1AC5" w:rsidRPr="007001A5">
        <w:rPr>
          <w:rFonts w:ascii="Times New Roman" w:eastAsia="Times New Roman" w:hAnsi="Times New Roman" w:cs="Times New Roman"/>
          <w:b/>
          <w:sz w:val="28"/>
          <w:szCs w:val="28"/>
          <w:u w:val="single"/>
        </w:rPr>
        <w:t>Dataset</w:t>
      </w:r>
    </w:p>
    <w:p w14:paraId="1152B849" w14:textId="71F95352" w:rsidR="00CB08ED" w:rsidRPr="007001A5" w:rsidRDefault="00181769" w:rsidP="007001A5">
      <w:pPr>
        <w:spacing w:line="360" w:lineRule="auto"/>
        <w:jc w:val="both"/>
        <w:rPr>
          <w:rFonts w:ascii="Times New Roman" w:hAnsi="Times New Roman" w:cs="Times New Roman"/>
          <w:sz w:val="24"/>
          <w:szCs w:val="24"/>
        </w:rPr>
      </w:pPr>
      <w:r w:rsidRPr="007001A5">
        <w:rPr>
          <w:rFonts w:ascii="Times New Roman" w:hAnsi="Times New Roman" w:cs="Times New Roman"/>
          <w:sz w:val="24"/>
          <w:szCs w:val="24"/>
        </w:rPr>
        <w:t>The FER (Facial Expression Recognition) dataset is a collection of facial images categorized into seven emotion classes: angry, disgusted, fearful, happy, neutral, sad, and surprised. It was created to facilitate research in facial expression recognition and emotion analysis. The dataset contains a diverse range of images captured under various lighting conditions and with different facial poses. With over 35,000 images, it provides a valuable resource for training and evaluating facial expression recognition models. Researchers and practitioners can utilize the FER dataset to develop and test algorithms aimed at accurately recognizing and interpreting human emotions from facial expressions.</w:t>
      </w:r>
    </w:p>
    <w:p w14:paraId="02A2D7A2" w14:textId="50735C5C" w:rsidR="00CB08ED" w:rsidRPr="007001A5" w:rsidRDefault="0081750C" w:rsidP="007001A5">
      <w:pPr>
        <w:spacing w:line="360" w:lineRule="auto"/>
        <w:jc w:val="center"/>
        <w:rPr>
          <w:rFonts w:ascii="Times New Roman" w:eastAsia="Times New Roman" w:hAnsi="Times New Roman" w:cs="Times New Roman"/>
          <w:b/>
          <w:sz w:val="24"/>
          <w:szCs w:val="24"/>
        </w:rPr>
      </w:pPr>
      <w:r w:rsidRPr="007001A5">
        <w:rPr>
          <w:rFonts w:ascii="Times New Roman" w:hAnsi="Times New Roman" w:cs="Times New Roman"/>
          <w:noProof/>
          <w:sz w:val="24"/>
          <w:szCs w:val="24"/>
        </w:rPr>
        <w:drawing>
          <wp:inline distT="0" distB="0" distL="0" distR="0" wp14:anchorId="68C3258C" wp14:editId="67EA12C3">
            <wp:extent cx="4335780" cy="3273692"/>
            <wp:effectExtent l="0" t="0" r="762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0156" cy="3276996"/>
                    </a:xfrm>
                    <a:prstGeom prst="rect">
                      <a:avLst/>
                    </a:prstGeom>
                    <a:noFill/>
                    <a:ln>
                      <a:noFill/>
                    </a:ln>
                  </pic:spPr>
                </pic:pic>
              </a:graphicData>
            </a:graphic>
          </wp:inline>
        </w:drawing>
      </w:r>
    </w:p>
    <w:p w14:paraId="58F148B1" w14:textId="2F0D01BB" w:rsidR="00746147" w:rsidRPr="007001A5" w:rsidRDefault="00746147" w:rsidP="007001A5">
      <w:pPr>
        <w:spacing w:line="360" w:lineRule="auto"/>
        <w:jc w:val="both"/>
        <w:rPr>
          <w:rFonts w:ascii="Times New Roman" w:hAnsi="Times New Roman" w:cs="Times New Roman"/>
          <w:b/>
          <w:bCs/>
          <w:sz w:val="28"/>
          <w:szCs w:val="28"/>
          <w:u w:val="single"/>
        </w:rPr>
      </w:pPr>
      <w:r w:rsidRPr="007001A5">
        <w:rPr>
          <w:rFonts w:ascii="Times New Roman" w:hAnsi="Times New Roman" w:cs="Times New Roman"/>
          <w:b/>
          <w:bCs/>
          <w:sz w:val="28"/>
          <w:szCs w:val="28"/>
          <w:u w:val="single"/>
        </w:rPr>
        <w:lastRenderedPageBreak/>
        <w:t xml:space="preserve">3.2 </w:t>
      </w:r>
      <w:r w:rsidR="00E20458" w:rsidRPr="007001A5">
        <w:rPr>
          <w:rFonts w:ascii="Times New Roman" w:hAnsi="Times New Roman" w:cs="Times New Roman"/>
          <w:b/>
          <w:bCs/>
          <w:sz w:val="28"/>
          <w:szCs w:val="28"/>
          <w:u w:val="single"/>
        </w:rPr>
        <w:t xml:space="preserve">EMOTION RECOGNITION </w:t>
      </w:r>
      <w:r w:rsidRPr="007001A5">
        <w:rPr>
          <w:rFonts w:ascii="Times New Roman" w:hAnsi="Times New Roman" w:cs="Times New Roman"/>
          <w:b/>
          <w:bCs/>
          <w:sz w:val="28"/>
          <w:szCs w:val="28"/>
          <w:u w:val="single"/>
        </w:rPr>
        <w:t xml:space="preserve">PROCESS </w:t>
      </w:r>
    </w:p>
    <w:p w14:paraId="3C37242A" w14:textId="19C6FA41" w:rsidR="00CB08ED" w:rsidRPr="007001A5" w:rsidRDefault="00746147" w:rsidP="007001A5">
      <w:pPr>
        <w:spacing w:line="360" w:lineRule="auto"/>
        <w:jc w:val="both"/>
        <w:rPr>
          <w:rFonts w:ascii="Times New Roman" w:hAnsi="Times New Roman" w:cs="Times New Roman"/>
          <w:sz w:val="24"/>
          <w:szCs w:val="24"/>
        </w:rPr>
      </w:pPr>
      <w:r w:rsidRPr="007001A5">
        <w:rPr>
          <w:rFonts w:ascii="Times New Roman" w:hAnsi="Times New Roman" w:cs="Times New Roman"/>
          <w:sz w:val="24"/>
          <w:szCs w:val="24"/>
        </w:rPr>
        <w:t xml:space="preserve">Fig represents the different stages of </w:t>
      </w:r>
      <w:r w:rsidR="00E20458" w:rsidRPr="007001A5">
        <w:rPr>
          <w:rFonts w:ascii="Times New Roman" w:hAnsi="Times New Roman" w:cs="Times New Roman"/>
          <w:sz w:val="24"/>
          <w:szCs w:val="24"/>
        </w:rPr>
        <w:t xml:space="preserve">Face emotion recognition </w:t>
      </w:r>
      <w:r w:rsidRPr="007001A5">
        <w:rPr>
          <w:rFonts w:ascii="Times New Roman" w:hAnsi="Times New Roman" w:cs="Times New Roman"/>
          <w:sz w:val="24"/>
          <w:szCs w:val="24"/>
        </w:rPr>
        <w:t>which include collection of documents, preprocessing, feature indexing, feature filtering, different classification algorithm and performance measure.</w:t>
      </w:r>
    </w:p>
    <w:p w14:paraId="017B4381" w14:textId="77777777" w:rsidR="0081750C" w:rsidRPr="007001A5" w:rsidRDefault="0081750C" w:rsidP="007001A5">
      <w:pPr>
        <w:spacing w:line="360" w:lineRule="auto"/>
        <w:jc w:val="both"/>
        <w:rPr>
          <w:rFonts w:ascii="Times New Roman" w:hAnsi="Times New Roman" w:cs="Times New Roman"/>
          <w:sz w:val="24"/>
          <w:szCs w:val="24"/>
        </w:rPr>
      </w:pPr>
    </w:p>
    <w:p w14:paraId="13AD9115" w14:textId="3B8ADB3B" w:rsidR="00746147" w:rsidRPr="007001A5" w:rsidRDefault="003443CF" w:rsidP="007001A5">
      <w:pPr>
        <w:spacing w:line="360" w:lineRule="auto"/>
        <w:jc w:val="center"/>
        <w:rPr>
          <w:rFonts w:ascii="Times New Roman" w:eastAsia="Times New Roman" w:hAnsi="Times New Roman" w:cs="Times New Roman"/>
          <w:b/>
          <w:sz w:val="24"/>
          <w:szCs w:val="24"/>
        </w:rPr>
      </w:pPr>
      <w:r w:rsidRPr="007001A5">
        <w:rPr>
          <w:rFonts w:ascii="Times New Roman" w:hAnsi="Times New Roman" w:cs="Times New Roman"/>
          <w:noProof/>
          <w:sz w:val="24"/>
          <w:szCs w:val="24"/>
        </w:rPr>
        <w:drawing>
          <wp:inline distT="0" distB="0" distL="0" distR="0" wp14:anchorId="4ACD9A9A" wp14:editId="15635BA3">
            <wp:extent cx="5265420" cy="30171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930" cy="3018583"/>
                    </a:xfrm>
                    <a:prstGeom prst="rect">
                      <a:avLst/>
                    </a:prstGeom>
                    <a:noFill/>
                    <a:ln>
                      <a:noFill/>
                    </a:ln>
                  </pic:spPr>
                </pic:pic>
              </a:graphicData>
            </a:graphic>
          </wp:inline>
        </w:drawing>
      </w:r>
    </w:p>
    <w:p w14:paraId="59093D80" w14:textId="77777777" w:rsidR="0081750C" w:rsidRPr="007001A5" w:rsidRDefault="0081750C" w:rsidP="007001A5">
      <w:pPr>
        <w:spacing w:line="360" w:lineRule="auto"/>
        <w:jc w:val="both"/>
        <w:rPr>
          <w:rFonts w:ascii="Times New Roman" w:eastAsia="Times New Roman" w:hAnsi="Times New Roman" w:cs="Times New Roman"/>
          <w:b/>
          <w:sz w:val="24"/>
          <w:szCs w:val="24"/>
        </w:rPr>
      </w:pPr>
    </w:p>
    <w:p w14:paraId="70769002" w14:textId="70D96A50" w:rsidR="003443CF" w:rsidRPr="007001A5" w:rsidRDefault="003443CF" w:rsidP="007001A5">
      <w:pPr>
        <w:pStyle w:val="kh"/>
        <w:numPr>
          <w:ilvl w:val="0"/>
          <w:numId w:val="6"/>
        </w:numPr>
        <w:shd w:val="clear" w:color="auto" w:fill="FFFFFF"/>
        <w:spacing w:before="226" w:beforeAutospacing="0" w:after="0" w:afterAutospacing="0" w:line="360" w:lineRule="auto"/>
        <w:ind w:left="1170"/>
        <w:jc w:val="both"/>
        <w:rPr>
          <w:color w:val="292929"/>
          <w:spacing w:val="-1"/>
        </w:rPr>
      </w:pPr>
      <w:r w:rsidRPr="007001A5">
        <w:rPr>
          <w:rStyle w:val="Strong"/>
          <w:rFonts w:eastAsiaTheme="majorEastAsia"/>
          <w:color w:val="292929"/>
          <w:spacing w:val="-1"/>
        </w:rPr>
        <w:t>Training text: </w:t>
      </w:r>
      <w:r w:rsidRPr="007001A5">
        <w:rPr>
          <w:color w:val="292929"/>
          <w:spacing w:val="-1"/>
        </w:rPr>
        <w:t xml:space="preserve">It is the input </w:t>
      </w:r>
      <w:r w:rsidR="00E20458" w:rsidRPr="007001A5">
        <w:rPr>
          <w:color w:val="292929"/>
          <w:spacing w:val="-1"/>
        </w:rPr>
        <w:t>images</w:t>
      </w:r>
      <w:r w:rsidRPr="007001A5">
        <w:rPr>
          <w:color w:val="292929"/>
          <w:spacing w:val="-1"/>
        </w:rPr>
        <w:t xml:space="preserve"> through which our supervised learning model is able to learn and predict the required class.</w:t>
      </w:r>
    </w:p>
    <w:p w14:paraId="0F7F8CF9" w14:textId="77777777" w:rsidR="003443CF" w:rsidRPr="007001A5" w:rsidRDefault="003443CF" w:rsidP="007001A5">
      <w:pPr>
        <w:pStyle w:val="kh"/>
        <w:numPr>
          <w:ilvl w:val="0"/>
          <w:numId w:val="6"/>
        </w:numPr>
        <w:shd w:val="clear" w:color="auto" w:fill="FFFFFF"/>
        <w:spacing w:before="274" w:beforeAutospacing="0" w:after="0" w:afterAutospacing="0" w:line="360" w:lineRule="auto"/>
        <w:ind w:left="1170"/>
        <w:jc w:val="both"/>
        <w:rPr>
          <w:color w:val="292929"/>
          <w:spacing w:val="-1"/>
        </w:rPr>
      </w:pPr>
      <w:r w:rsidRPr="007001A5">
        <w:rPr>
          <w:rStyle w:val="Strong"/>
          <w:rFonts w:eastAsiaTheme="majorEastAsia"/>
          <w:color w:val="292929"/>
          <w:spacing w:val="-1"/>
        </w:rPr>
        <w:t>Feature Vector:</w:t>
      </w:r>
      <w:r w:rsidRPr="007001A5">
        <w:rPr>
          <w:color w:val="292929"/>
          <w:spacing w:val="-1"/>
        </w:rPr>
        <w:t> A feature vector is a vector that contains information describing the characteristics of the input data.</w:t>
      </w:r>
    </w:p>
    <w:p w14:paraId="2B4FE3D5" w14:textId="17EB6395" w:rsidR="003443CF" w:rsidRPr="007001A5" w:rsidRDefault="003443CF" w:rsidP="007001A5">
      <w:pPr>
        <w:pStyle w:val="kh"/>
        <w:numPr>
          <w:ilvl w:val="0"/>
          <w:numId w:val="6"/>
        </w:numPr>
        <w:shd w:val="clear" w:color="auto" w:fill="FFFFFF"/>
        <w:spacing w:before="274" w:beforeAutospacing="0" w:after="0" w:afterAutospacing="0" w:line="360" w:lineRule="auto"/>
        <w:ind w:left="1170"/>
        <w:jc w:val="both"/>
        <w:rPr>
          <w:color w:val="292929"/>
          <w:spacing w:val="-1"/>
        </w:rPr>
      </w:pPr>
      <w:r w:rsidRPr="007001A5">
        <w:rPr>
          <w:rStyle w:val="Strong"/>
          <w:rFonts w:eastAsiaTheme="majorEastAsia"/>
          <w:color w:val="292929"/>
          <w:spacing w:val="-1"/>
        </w:rPr>
        <w:t>Labels:</w:t>
      </w:r>
      <w:r w:rsidRPr="007001A5">
        <w:rPr>
          <w:color w:val="292929"/>
          <w:spacing w:val="-1"/>
        </w:rPr>
        <w:t> These are the predefined categories/classes that our model will predict</w:t>
      </w:r>
      <w:r w:rsidR="00E20458" w:rsidRPr="007001A5">
        <w:rPr>
          <w:color w:val="292929"/>
          <w:spacing w:val="-1"/>
        </w:rPr>
        <w:t>, 5 in our case</w:t>
      </w:r>
    </w:p>
    <w:p w14:paraId="32E41EC6" w14:textId="72EAB841" w:rsidR="003443CF" w:rsidRPr="007001A5" w:rsidRDefault="003443CF" w:rsidP="007001A5">
      <w:pPr>
        <w:pStyle w:val="kh"/>
        <w:numPr>
          <w:ilvl w:val="0"/>
          <w:numId w:val="6"/>
        </w:numPr>
        <w:shd w:val="clear" w:color="auto" w:fill="FFFFFF"/>
        <w:spacing w:before="274" w:beforeAutospacing="0" w:after="0" w:afterAutospacing="0" w:line="360" w:lineRule="auto"/>
        <w:ind w:left="1170"/>
        <w:jc w:val="both"/>
        <w:rPr>
          <w:color w:val="292929"/>
          <w:spacing w:val="-1"/>
        </w:rPr>
      </w:pPr>
      <w:r w:rsidRPr="007001A5">
        <w:rPr>
          <w:rStyle w:val="Strong"/>
          <w:rFonts w:eastAsiaTheme="majorEastAsia"/>
          <w:color w:val="292929"/>
          <w:spacing w:val="-1"/>
        </w:rPr>
        <w:t>ML Algo:</w:t>
      </w:r>
      <w:r w:rsidRPr="007001A5">
        <w:rPr>
          <w:color w:val="292929"/>
          <w:spacing w:val="-1"/>
        </w:rPr>
        <w:t xml:space="preserve"> It is the algorithm through which our model is able to deal with text classification (In our case: </w:t>
      </w:r>
      <w:r w:rsidR="00E20458" w:rsidRPr="007001A5">
        <w:rPr>
          <w:color w:val="292929"/>
          <w:spacing w:val="-1"/>
        </w:rPr>
        <w:t>Convolutional Neural network</w:t>
      </w:r>
      <w:r w:rsidRPr="007001A5">
        <w:rPr>
          <w:color w:val="292929"/>
          <w:spacing w:val="-1"/>
        </w:rPr>
        <w:t>)</w:t>
      </w:r>
    </w:p>
    <w:p w14:paraId="643FBB29" w14:textId="06B4C5AD" w:rsidR="002103B4" w:rsidRPr="007001A5" w:rsidRDefault="003443CF" w:rsidP="007001A5">
      <w:pPr>
        <w:pStyle w:val="kh"/>
        <w:numPr>
          <w:ilvl w:val="0"/>
          <w:numId w:val="6"/>
        </w:numPr>
        <w:shd w:val="clear" w:color="auto" w:fill="FFFFFF"/>
        <w:spacing w:before="274" w:beforeAutospacing="0" w:after="0" w:afterAutospacing="0" w:line="360" w:lineRule="auto"/>
        <w:ind w:left="1170"/>
        <w:jc w:val="both"/>
        <w:rPr>
          <w:b/>
          <w:u w:val="single"/>
        </w:rPr>
      </w:pPr>
      <w:r w:rsidRPr="007001A5">
        <w:rPr>
          <w:rStyle w:val="Strong"/>
          <w:rFonts w:eastAsiaTheme="majorEastAsia"/>
          <w:color w:val="292929"/>
          <w:spacing w:val="-1"/>
        </w:rPr>
        <w:t>Predictive Model:</w:t>
      </w:r>
      <w:r w:rsidRPr="007001A5">
        <w:rPr>
          <w:color w:val="292929"/>
          <w:spacing w:val="-1"/>
        </w:rPr>
        <w:t> A model which is trained on the historical dataset which can perform label predictions.</w:t>
      </w:r>
    </w:p>
    <w:p w14:paraId="1FE2E710" w14:textId="77777777" w:rsidR="007001A5" w:rsidRDefault="007001A5" w:rsidP="007001A5">
      <w:pPr>
        <w:spacing w:line="360" w:lineRule="auto"/>
        <w:jc w:val="both"/>
        <w:rPr>
          <w:rFonts w:ascii="Times New Roman" w:eastAsia="Times New Roman" w:hAnsi="Times New Roman" w:cs="Times New Roman"/>
          <w:b/>
          <w:sz w:val="24"/>
          <w:szCs w:val="24"/>
          <w:u w:val="single"/>
        </w:rPr>
      </w:pPr>
    </w:p>
    <w:p w14:paraId="14249ABF" w14:textId="77777777" w:rsidR="007001A5" w:rsidRDefault="007001A5" w:rsidP="007001A5">
      <w:pPr>
        <w:spacing w:line="360" w:lineRule="auto"/>
        <w:jc w:val="both"/>
        <w:rPr>
          <w:rFonts w:ascii="Times New Roman" w:eastAsia="Times New Roman" w:hAnsi="Times New Roman" w:cs="Times New Roman"/>
          <w:b/>
          <w:sz w:val="24"/>
          <w:szCs w:val="24"/>
          <w:u w:val="single"/>
        </w:rPr>
      </w:pPr>
    </w:p>
    <w:p w14:paraId="20564C96" w14:textId="5EC70556" w:rsidR="002103B4" w:rsidRPr="007001A5" w:rsidRDefault="003443CF" w:rsidP="007001A5">
      <w:pPr>
        <w:spacing w:line="360" w:lineRule="auto"/>
        <w:jc w:val="both"/>
        <w:rPr>
          <w:rFonts w:ascii="Times New Roman" w:eastAsia="Times New Roman" w:hAnsi="Times New Roman" w:cs="Times New Roman"/>
          <w:b/>
          <w:sz w:val="28"/>
          <w:szCs w:val="28"/>
          <w:u w:val="single"/>
        </w:rPr>
      </w:pPr>
      <w:r w:rsidRPr="007001A5">
        <w:rPr>
          <w:rFonts w:ascii="Times New Roman" w:eastAsia="Times New Roman" w:hAnsi="Times New Roman" w:cs="Times New Roman"/>
          <w:b/>
          <w:sz w:val="28"/>
          <w:szCs w:val="28"/>
          <w:u w:val="single"/>
        </w:rPr>
        <w:lastRenderedPageBreak/>
        <w:t>3.</w:t>
      </w:r>
      <w:r w:rsidR="000E7088" w:rsidRPr="007001A5">
        <w:rPr>
          <w:rFonts w:ascii="Times New Roman" w:eastAsia="Times New Roman" w:hAnsi="Times New Roman" w:cs="Times New Roman"/>
          <w:b/>
          <w:sz w:val="28"/>
          <w:szCs w:val="28"/>
          <w:u w:val="single"/>
        </w:rPr>
        <w:t>3 Preprocessing</w:t>
      </w:r>
    </w:p>
    <w:p w14:paraId="3A864FB7" w14:textId="2B5024CD" w:rsidR="002103B4" w:rsidRPr="007001A5" w:rsidRDefault="007C2402" w:rsidP="007001A5">
      <w:pPr>
        <w:spacing w:line="360" w:lineRule="auto"/>
        <w:jc w:val="both"/>
        <w:rPr>
          <w:rFonts w:ascii="Times New Roman" w:eastAsia="Times New Roman" w:hAnsi="Times New Roman" w:cs="Times New Roman"/>
          <w:bCs/>
          <w:sz w:val="24"/>
          <w:szCs w:val="24"/>
        </w:rPr>
      </w:pPr>
      <w:r w:rsidRPr="007001A5">
        <w:rPr>
          <w:rFonts w:ascii="Times New Roman" w:eastAsia="Times New Roman" w:hAnsi="Times New Roman" w:cs="Times New Roman"/>
          <w:bCs/>
          <w:sz w:val="24"/>
          <w:szCs w:val="24"/>
        </w:rPr>
        <w:t>The preprocessing</w:t>
      </w:r>
      <w:r w:rsidR="002103B4" w:rsidRPr="007001A5">
        <w:rPr>
          <w:rFonts w:ascii="Times New Roman" w:eastAsia="Times New Roman" w:hAnsi="Times New Roman" w:cs="Times New Roman"/>
          <w:bCs/>
          <w:sz w:val="24"/>
          <w:szCs w:val="24"/>
        </w:rPr>
        <w:t xml:space="preserve"> step includes</w:t>
      </w:r>
      <w:r w:rsidR="00E20458" w:rsidRPr="007001A5">
        <w:rPr>
          <w:rFonts w:ascii="Times New Roman" w:eastAsia="Times New Roman" w:hAnsi="Times New Roman" w:cs="Times New Roman"/>
          <w:bCs/>
          <w:sz w:val="24"/>
          <w:szCs w:val="24"/>
        </w:rPr>
        <w:t xml:space="preserve"> normalizing the image</w:t>
      </w:r>
      <w:r w:rsidR="009E444C" w:rsidRPr="007001A5">
        <w:rPr>
          <w:rFonts w:ascii="Times New Roman" w:eastAsia="Times New Roman" w:hAnsi="Times New Roman" w:cs="Times New Roman"/>
          <w:bCs/>
          <w:sz w:val="24"/>
          <w:szCs w:val="24"/>
        </w:rPr>
        <w:t>, separating the labels</w:t>
      </w:r>
      <w:r w:rsidR="00E20458" w:rsidRPr="007001A5">
        <w:rPr>
          <w:rFonts w:ascii="Times New Roman" w:eastAsia="Times New Roman" w:hAnsi="Times New Roman" w:cs="Times New Roman"/>
          <w:bCs/>
          <w:sz w:val="24"/>
          <w:szCs w:val="24"/>
        </w:rPr>
        <w:t xml:space="preserve"> and converting all the images into the same format </w:t>
      </w:r>
      <w:r w:rsidR="009E444C" w:rsidRPr="007001A5">
        <w:rPr>
          <w:rFonts w:ascii="Times New Roman" w:eastAsia="Times New Roman" w:hAnsi="Times New Roman" w:cs="Times New Roman"/>
          <w:bCs/>
          <w:sz w:val="24"/>
          <w:szCs w:val="24"/>
        </w:rPr>
        <w:t>of arrays</w:t>
      </w:r>
      <w:r w:rsidR="00E20458" w:rsidRPr="007001A5">
        <w:rPr>
          <w:rFonts w:ascii="Times New Roman" w:eastAsia="Times New Roman" w:hAnsi="Times New Roman" w:cs="Times New Roman"/>
          <w:bCs/>
          <w:sz w:val="24"/>
          <w:szCs w:val="24"/>
        </w:rPr>
        <w:t xml:space="preserve"> so that it can be passed as input to the model</w:t>
      </w:r>
      <w:r w:rsidR="002103B4" w:rsidRPr="007001A5">
        <w:rPr>
          <w:rFonts w:ascii="Times New Roman" w:eastAsia="Times New Roman" w:hAnsi="Times New Roman" w:cs="Times New Roman"/>
          <w:bCs/>
          <w:sz w:val="24"/>
          <w:szCs w:val="24"/>
        </w:rPr>
        <w:t>.</w:t>
      </w:r>
    </w:p>
    <w:p w14:paraId="2343C3A6" w14:textId="79B57E09" w:rsidR="002103B4" w:rsidRPr="007001A5" w:rsidRDefault="002103B4" w:rsidP="007001A5">
      <w:pPr>
        <w:spacing w:line="360" w:lineRule="auto"/>
        <w:jc w:val="both"/>
        <w:rPr>
          <w:rFonts w:ascii="Times New Roman" w:eastAsia="Times New Roman" w:hAnsi="Times New Roman" w:cs="Times New Roman"/>
          <w:sz w:val="24"/>
          <w:szCs w:val="24"/>
        </w:rPr>
      </w:pPr>
    </w:p>
    <w:p w14:paraId="4F9A1FFD" w14:textId="2F239AED" w:rsidR="00ED469F" w:rsidRPr="007001A5" w:rsidRDefault="0081750C" w:rsidP="007001A5">
      <w:pPr>
        <w:spacing w:line="360" w:lineRule="auto"/>
        <w:jc w:val="both"/>
        <w:rPr>
          <w:rFonts w:ascii="Times New Roman" w:eastAsia="Times New Roman" w:hAnsi="Times New Roman" w:cs="Times New Roman"/>
          <w:b/>
          <w:sz w:val="24"/>
          <w:szCs w:val="24"/>
          <w:u w:val="single"/>
        </w:rPr>
      </w:pPr>
      <w:r w:rsidRPr="007001A5">
        <w:rPr>
          <w:rFonts w:ascii="Times New Roman" w:hAnsi="Times New Roman" w:cs="Times New Roman"/>
          <w:noProof/>
          <w:sz w:val="24"/>
          <w:szCs w:val="24"/>
        </w:rPr>
        <w:drawing>
          <wp:inline distT="0" distB="0" distL="0" distR="0" wp14:anchorId="055E4914" wp14:editId="1E5BED65">
            <wp:extent cx="5731510" cy="345186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b="7473"/>
                    <a:stretch/>
                  </pic:blipFill>
                  <pic:spPr bwMode="auto">
                    <a:xfrm>
                      <a:off x="0" y="0"/>
                      <a:ext cx="5731510" cy="3451860"/>
                    </a:xfrm>
                    <a:prstGeom prst="rect">
                      <a:avLst/>
                    </a:prstGeom>
                    <a:noFill/>
                    <a:ln>
                      <a:noFill/>
                    </a:ln>
                    <a:extLst>
                      <a:ext uri="{53640926-AAD7-44D8-BBD7-CCE9431645EC}">
                        <a14:shadowObscured xmlns:a14="http://schemas.microsoft.com/office/drawing/2010/main"/>
                      </a:ext>
                    </a:extLst>
                  </pic:spPr>
                </pic:pic>
              </a:graphicData>
            </a:graphic>
          </wp:inline>
        </w:drawing>
      </w:r>
    </w:p>
    <w:p w14:paraId="7EC11C64" w14:textId="77777777" w:rsidR="0081750C" w:rsidRPr="007001A5" w:rsidRDefault="0081750C" w:rsidP="007001A5">
      <w:pPr>
        <w:spacing w:line="360" w:lineRule="auto"/>
        <w:jc w:val="both"/>
        <w:rPr>
          <w:rFonts w:ascii="Times New Roman" w:eastAsia="Times New Roman" w:hAnsi="Times New Roman" w:cs="Times New Roman"/>
          <w:b/>
          <w:sz w:val="28"/>
          <w:szCs w:val="28"/>
          <w:u w:val="single"/>
        </w:rPr>
      </w:pPr>
    </w:p>
    <w:p w14:paraId="6CA4EE33" w14:textId="0E5315A3" w:rsidR="007001A5" w:rsidRPr="007001A5" w:rsidRDefault="002103B4" w:rsidP="007001A5">
      <w:pPr>
        <w:spacing w:line="360" w:lineRule="auto"/>
        <w:jc w:val="both"/>
        <w:rPr>
          <w:rFonts w:ascii="Times New Roman" w:eastAsia="Times New Roman" w:hAnsi="Times New Roman" w:cs="Times New Roman"/>
          <w:b/>
          <w:sz w:val="28"/>
          <w:szCs w:val="28"/>
          <w:u w:val="single"/>
        </w:rPr>
      </w:pPr>
      <w:r w:rsidRPr="007001A5">
        <w:rPr>
          <w:rFonts w:ascii="Times New Roman" w:eastAsia="Times New Roman" w:hAnsi="Times New Roman" w:cs="Times New Roman"/>
          <w:b/>
          <w:sz w:val="28"/>
          <w:szCs w:val="28"/>
          <w:u w:val="single"/>
        </w:rPr>
        <w:t>3.4 Algorithm</w:t>
      </w:r>
    </w:p>
    <w:p w14:paraId="29A7041E" w14:textId="5A9483E2" w:rsidR="00E20458" w:rsidRPr="007001A5" w:rsidRDefault="00E20458" w:rsidP="007001A5">
      <w:pPr>
        <w:spacing w:line="360" w:lineRule="auto"/>
        <w:jc w:val="both"/>
        <w:rPr>
          <w:rFonts w:ascii="Times New Roman" w:hAnsi="Times New Roman" w:cs="Times New Roman"/>
          <w:sz w:val="24"/>
          <w:szCs w:val="24"/>
        </w:rPr>
      </w:pPr>
      <w:r w:rsidRPr="007001A5">
        <w:rPr>
          <w:rFonts w:ascii="Times New Roman" w:hAnsi="Times New Roman" w:cs="Times New Roman"/>
          <w:b/>
          <w:bCs/>
          <w:color w:val="292929"/>
          <w:sz w:val="28"/>
          <w:szCs w:val="28"/>
          <w:u w:val="single"/>
        </w:rPr>
        <w:t>Convolutional Neural Network (CNN)</w:t>
      </w:r>
    </w:p>
    <w:p w14:paraId="55790629" w14:textId="77777777" w:rsidR="00FA255C" w:rsidRPr="007001A5" w:rsidRDefault="00FA255C" w:rsidP="007001A5">
      <w:pPr>
        <w:spacing w:line="360" w:lineRule="auto"/>
        <w:jc w:val="both"/>
        <w:rPr>
          <w:rFonts w:ascii="Times New Roman" w:hAnsi="Times New Roman" w:cs="Times New Roman"/>
          <w:sz w:val="24"/>
          <w:szCs w:val="24"/>
        </w:rPr>
      </w:pPr>
      <w:r w:rsidRPr="007001A5">
        <w:rPr>
          <w:rFonts w:ascii="Times New Roman" w:hAnsi="Times New Roman" w:cs="Times New Roman"/>
          <w:sz w:val="24"/>
          <w:szCs w:val="24"/>
        </w:rPr>
        <w:t>A Convolutional Neural Network (CNN) is a type of deep learning algorithm that is particularly well-suited for image recognition and processing tasks. It is made up of multiple layers, including convolutional layers, pooling layers, and fully connected layers.</w:t>
      </w:r>
    </w:p>
    <w:p w14:paraId="44112C3E" w14:textId="77777777" w:rsidR="00FA255C" w:rsidRPr="007001A5" w:rsidRDefault="00FA255C" w:rsidP="007001A5">
      <w:pPr>
        <w:spacing w:line="360" w:lineRule="auto"/>
        <w:jc w:val="both"/>
        <w:rPr>
          <w:rFonts w:ascii="Times New Roman" w:hAnsi="Times New Roman" w:cs="Times New Roman"/>
          <w:sz w:val="24"/>
          <w:szCs w:val="24"/>
        </w:rPr>
      </w:pPr>
      <w:r w:rsidRPr="007001A5">
        <w:rPr>
          <w:rFonts w:ascii="Times New Roman" w:hAnsi="Times New Roman" w:cs="Times New Roman"/>
          <w:sz w:val="24"/>
          <w:szCs w:val="24"/>
        </w:rPr>
        <w:t>The convolutional layers are the key component of a CNN, where filters are applied to the input image to extract features such as edges, textures, and shapes. The output of the convolutional layers is then passed through pooling layers, which are used to down-sample the feature maps, reducing the spatial dimensions while retaining the most important information. The output of the pooling layers is then passed through one or more fully connected layers, which are used to make a prediction or classify the image</w:t>
      </w:r>
      <w:r w:rsidRPr="007001A5">
        <w:rPr>
          <w:rFonts w:ascii="Times New Roman" w:hAnsi="Times New Roman" w:cs="Times New Roman"/>
          <w:sz w:val="24"/>
          <w:szCs w:val="24"/>
        </w:rPr>
        <w:t>.</w:t>
      </w:r>
    </w:p>
    <w:p w14:paraId="7F06FC05" w14:textId="1CBCBE05" w:rsidR="00ED469F" w:rsidRPr="007001A5" w:rsidRDefault="00FA255C" w:rsidP="007001A5">
      <w:pPr>
        <w:spacing w:line="360" w:lineRule="auto"/>
        <w:jc w:val="both"/>
        <w:rPr>
          <w:rFonts w:ascii="Times New Roman" w:eastAsia="Times New Roman" w:hAnsi="Times New Roman" w:cs="Times New Roman"/>
          <w:color w:val="292929"/>
          <w:spacing w:val="-1"/>
          <w:sz w:val="24"/>
          <w:szCs w:val="24"/>
        </w:rPr>
      </w:pPr>
      <w:r w:rsidRPr="007001A5">
        <w:rPr>
          <w:rFonts w:ascii="Times New Roman" w:hAnsi="Times New Roman" w:cs="Times New Roman"/>
          <w:sz w:val="24"/>
          <w:szCs w:val="24"/>
        </w:rPr>
        <w:t>Here is the diagram of CNN process.</w:t>
      </w:r>
    </w:p>
    <w:p w14:paraId="0688C82A" w14:textId="159DA62D" w:rsidR="00ED469F" w:rsidRPr="007001A5" w:rsidRDefault="00B00F67" w:rsidP="007001A5">
      <w:pPr>
        <w:spacing w:line="360" w:lineRule="auto"/>
        <w:jc w:val="center"/>
        <w:rPr>
          <w:rFonts w:ascii="Times New Roman" w:eastAsia="Times New Roman" w:hAnsi="Times New Roman" w:cs="Times New Roman"/>
          <w:color w:val="292929"/>
          <w:spacing w:val="-1"/>
          <w:sz w:val="24"/>
          <w:szCs w:val="24"/>
        </w:rPr>
      </w:pPr>
      <w:r w:rsidRPr="007001A5">
        <w:rPr>
          <w:rFonts w:ascii="Times New Roman" w:hAnsi="Times New Roman" w:cs="Times New Roman"/>
          <w:noProof/>
          <w:sz w:val="24"/>
          <w:szCs w:val="24"/>
        </w:rPr>
        <w:lastRenderedPageBreak/>
        <w:drawing>
          <wp:inline distT="0" distB="0" distL="0" distR="0" wp14:anchorId="5BFCBCC0" wp14:editId="09E1F8A1">
            <wp:extent cx="5532120" cy="27355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32120" cy="2735580"/>
                    </a:xfrm>
                    <a:prstGeom prst="rect">
                      <a:avLst/>
                    </a:prstGeom>
                    <a:noFill/>
                    <a:ln>
                      <a:noFill/>
                    </a:ln>
                  </pic:spPr>
                </pic:pic>
              </a:graphicData>
            </a:graphic>
          </wp:inline>
        </w:drawing>
      </w:r>
    </w:p>
    <w:p w14:paraId="433A5F92" w14:textId="7DB7F818" w:rsidR="002103B4" w:rsidRPr="007001A5" w:rsidRDefault="002103B4" w:rsidP="007001A5">
      <w:pPr>
        <w:spacing w:line="360" w:lineRule="auto"/>
        <w:jc w:val="both"/>
        <w:rPr>
          <w:rFonts w:ascii="Times New Roman" w:eastAsia="Times New Roman" w:hAnsi="Times New Roman" w:cs="Times New Roman"/>
          <w:sz w:val="24"/>
          <w:szCs w:val="24"/>
        </w:rPr>
      </w:pPr>
    </w:p>
    <w:p w14:paraId="77A63497" w14:textId="15B5B3FF" w:rsidR="0081750C" w:rsidRPr="007001A5" w:rsidRDefault="00FA255C" w:rsidP="007001A5">
      <w:pPr>
        <w:spacing w:line="360" w:lineRule="auto"/>
        <w:jc w:val="both"/>
        <w:rPr>
          <w:rFonts w:ascii="Times New Roman" w:eastAsia="Times New Roman" w:hAnsi="Times New Roman" w:cs="Times New Roman"/>
          <w:b/>
          <w:sz w:val="24"/>
          <w:szCs w:val="24"/>
          <w:u w:val="single"/>
        </w:rPr>
      </w:pPr>
      <w:r w:rsidRPr="007001A5">
        <w:rPr>
          <w:rFonts w:ascii="Times New Roman" w:hAnsi="Times New Roman" w:cs="Times New Roman"/>
          <w:noProof/>
          <w:sz w:val="24"/>
          <w:szCs w:val="24"/>
        </w:rPr>
        <w:drawing>
          <wp:anchor distT="0" distB="0" distL="114300" distR="114300" simplePos="0" relativeHeight="251673600" behindDoc="0" locked="0" layoutInCell="1" allowOverlap="1" wp14:anchorId="382D9A63" wp14:editId="76C6FA1A">
            <wp:simplePos x="0" y="0"/>
            <wp:positionH relativeFrom="margin">
              <wp:align>center</wp:align>
            </wp:positionH>
            <wp:positionV relativeFrom="paragraph">
              <wp:posOffset>380257</wp:posOffset>
            </wp:positionV>
            <wp:extent cx="3992880" cy="2471529"/>
            <wp:effectExtent l="0" t="0" r="7620" b="5080"/>
            <wp:wrapThrough wrapText="bothSides">
              <wp:wrapPolygon edited="0">
                <wp:start x="0" y="0"/>
                <wp:lineTo x="0" y="21478"/>
                <wp:lineTo x="21538" y="21478"/>
                <wp:lineTo x="21538"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92880" cy="247152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E0612A" w14:textId="283ADEB6" w:rsidR="0081750C" w:rsidRPr="007001A5" w:rsidRDefault="0081750C" w:rsidP="007001A5">
      <w:pPr>
        <w:spacing w:line="360" w:lineRule="auto"/>
        <w:jc w:val="both"/>
        <w:rPr>
          <w:rFonts w:ascii="Times New Roman" w:eastAsia="Times New Roman" w:hAnsi="Times New Roman" w:cs="Times New Roman"/>
          <w:b/>
          <w:sz w:val="24"/>
          <w:szCs w:val="24"/>
          <w:u w:val="single"/>
        </w:rPr>
      </w:pPr>
    </w:p>
    <w:p w14:paraId="3D557868" w14:textId="4E575FF2" w:rsidR="0081750C" w:rsidRPr="007001A5" w:rsidRDefault="0081750C" w:rsidP="007001A5">
      <w:pPr>
        <w:spacing w:line="360" w:lineRule="auto"/>
        <w:jc w:val="both"/>
        <w:rPr>
          <w:rFonts w:ascii="Times New Roman" w:eastAsia="Times New Roman" w:hAnsi="Times New Roman" w:cs="Times New Roman"/>
          <w:b/>
          <w:sz w:val="24"/>
          <w:szCs w:val="24"/>
          <w:u w:val="single"/>
        </w:rPr>
      </w:pPr>
    </w:p>
    <w:p w14:paraId="761F1682" w14:textId="77777777" w:rsidR="0081750C" w:rsidRPr="007001A5" w:rsidRDefault="0081750C" w:rsidP="007001A5">
      <w:pPr>
        <w:spacing w:line="360" w:lineRule="auto"/>
        <w:jc w:val="both"/>
        <w:rPr>
          <w:rFonts w:ascii="Times New Roman" w:eastAsia="Times New Roman" w:hAnsi="Times New Roman" w:cs="Times New Roman"/>
          <w:b/>
          <w:sz w:val="24"/>
          <w:szCs w:val="24"/>
          <w:u w:val="single"/>
        </w:rPr>
      </w:pPr>
    </w:p>
    <w:p w14:paraId="6408E053" w14:textId="77777777" w:rsidR="0081750C" w:rsidRPr="007001A5" w:rsidRDefault="0081750C" w:rsidP="007001A5">
      <w:pPr>
        <w:spacing w:line="360" w:lineRule="auto"/>
        <w:jc w:val="both"/>
        <w:rPr>
          <w:rFonts w:ascii="Times New Roman" w:eastAsia="Times New Roman" w:hAnsi="Times New Roman" w:cs="Times New Roman"/>
          <w:b/>
          <w:sz w:val="24"/>
          <w:szCs w:val="24"/>
          <w:u w:val="single"/>
        </w:rPr>
      </w:pPr>
    </w:p>
    <w:p w14:paraId="6E595261" w14:textId="340C41EE" w:rsidR="0081750C" w:rsidRPr="007001A5" w:rsidRDefault="0081750C" w:rsidP="007001A5">
      <w:pPr>
        <w:spacing w:line="360" w:lineRule="auto"/>
        <w:jc w:val="both"/>
        <w:rPr>
          <w:rFonts w:ascii="Times New Roman" w:eastAsia="Times New Roman" w:hAnsi="Times New Roman" w:cs="Times New Roman"/>
          <w:b/>
          <w:sz w:val="24"/>
          <w:szCs w:val="24"/>
          <w:u w:val="single"/>
        </w:rPr>
      </w:pPr>
    </w:p>
    <w:p w14:paraId="4D98CDCD" w14:textId="0F0B26F5" w:rsidR="0081750C" w:rsidRPr="007001A5" w:rsidRDefault="0081750C" w:rsidP="007001A5">
      <w:pPr>
        <w:spacing w:line="360" w:lineRule="auto"/>
        <w:jc w:val="both"/>
        <w:rPr>
          <w:rFonts w:ascii="Times New Roman" w:eastAsia="Times New Roman" w:hAnsi="Times New Roman" w:cs="Times New Roman"/>
          <w:b/>
          <w:sz w:val="24"/>
          <w:szCs w:val="24"/>
          <w:u w:val="single"/>
        </w:rPr>
      </w:pPr>
    </w:p>
    <w:p w14:paraId="21244B26" w14:textId="2F08EB0D" w:rsidR="0081750C" w:rsidRPr="007001A5" w:rsidRDefault="0081750C" w:rsidP="007001A5">
      <w:pPr>
        <w:spacing w:line="360" w:lineRule="auto"/>
        <w:jc w:val="both"/>
        <w:rPr>
          <w:rFonts w:ascii="Times New Roman" w:eastAsia="Times New Roman" w:hAnsi="Times New Roman" w:cs="Times New Roman"/>
          <w:b/>
          <w:sz w:val="24"/>
          <w:szCs w:val="24"/>
          <w:u w:val="single"/>
        </w:rPr>
      </w:pPr>
    </w:p>
    <w:p w14:paraId="767BF7F5" w14:textId="6CE2CE8A" w:rsidR="0081750C" w:rsidRPr="007001A5" w:rsidRDefault="0081750C" w:rsidP="007001A5">
      <w:pPr>
        <w:spacing w:line="360" w:lineRule="auto"/>
        <w:jc w:val="both"/>
        <w:rPr>
          <w:rFonts w:ascii="Times New Roman" w:eastAsia="Times New Roman" w:hAnsi="Times New Roman" w:cs="Times New Roman"/>
          <w:b/>
          <w:sz w:val="24"/>
          <w:szCs w:val="24"/>
          <w:u w:val="single"/>
        </w:rPr>
      </w:pPr>
    </w:p>
    <w:p w14:paraId="309708AD" w14:textId="08204A2F" w:rsidR="0081750C" w:rsidRPr="007001A5" w:rsidRDefault="0081750C" w:rsidP="007001A5">
      <w:pPr>
        <w:spacing w:line="360" w:lineRule="auto"/>
        <w:jc w:val="both"/>
        <w:rPr>
          <w:rFonts w:ascii="Times New Roman" w:eastAsia="Times New Roman" w:hAnsi="Times New Roman" w:cs="Times New Roman"/>
          <w:b/>
          <w:sz w:val="24"/>
          <w:szCs w:val="24"/>
          <w:u w:val="single"/>
        </w:rPr>
      </w:pPr>
    </w:p>
    <w:p w14:paraId="5A073D22" w14:textId="69E991BE" w:rsidR="0081750C" w:rsidRPr="007001A5" w:rsidRDefault="0081750C" w:rsidP="007001A5">
      <w:pPr>
        <w:spacing w:line="360" w:lineRule="auto"/>
        <w:jc w:val="both"/>
        <w:rPr>
          <w:rFonts w:ascii="Times New Roman" w:eastAsia="Times New Roman" w:hAnsi="Times New Roman" w:cs="Times New Roman"/>
          <w:b/>
          <w:sz w:val="24"/>
          <w:szCs w:val="24"/>
          <w:u w:val="single"/>
        </w:rPr>
      </w:pPr>
    </w:p>
    <w:p w14:paraId="19209415" w14:textId="554A0533" w:rsidR="0081750C" w:rsidRPr="007001A5" w:rsidRDefault="007001A5" w:rsidP="007001A5">
      <w:pPr>
        <w:spacing w:line="360" w:lineRule="auto"/>
        <w:jc w:val="both"/>
        <w:rPr>
          <w:rFonts w:ascii="Times New Roman" w:eastAsia="Times New Roman" w:hAnsi="Times New Roman" w:cs="Times New Roman"/>
          <w:b/>
          <w:sz w:val="24"/>
          <w:szCs w:val="24"/>
          <w:u w:val="single"/>
        </w:rPr>
      </w:pPr>
      <w:r w:rsidRPr="007001A5">
        <w:rPr>
          <w:rFonts w:ascii="Times New Roman" w:hAnsi="Times New Roman" w:cs="Times New Roman"/>
          <w:noProof/>
          <w:sz w:val="24"/>
          <w:szCs w:val="24"/>
        </w:rPr>
        <w:drawing>
          <wp:anchor distT="0" distB="0" distL="114300" distR="114300" simplePos="0" relativeHeight="251674624" behindDoc="0" locked="0" layoutInCell="1" allowOverlap="1" wp14:anchorId="266489C0" wp14:editId="4432C7BB">
            <wp:simplePos x="0" y="0"/>
            <wp:positionH relativeFrom="margin">
              <wp:posOffset>822013</wp:posOffset>
            </wp:positionH>
            <wp:positionV relativeFrom="paragraph">
              <wp:posOffset>7153</wp:posOffset>
            </wp:positionV>
            <wp:extent cx="4191000" cy="2562432"/>
            <wp:effectExtent l="0" t="0" r="0" b="9525"/>
            <wp:wrapThrough wrapText="bothSides">
              <wp:wrapPolygon edited="0">
                <wp:start x="0" y="0"/>
                <wp:lineTo x="0" y="21520"/>
                <wp:lineTo x="21502" y="21520"/>
                <wp:lineTo x="21502"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91000" cy="256243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84C32B" w14:textId="77777777" w:rsidR="00FA255C" w:rsidRPr="007001A5" w:rsidRDefault="00FA255C" w:rsidP="007001A5">
      <w:pPr>
        <w:spacing w:line="360" w:lineRule="auto"/>
        <w:jc w:val="both"/>
        <w:rPr>
          <w:rFonts w:ascii="Times New Roman" w:eastAsia="Times New Roman" w:hAnsi="Times New Roman" w:cs="Times New Roman"/>
          <w:b/>
          <w:sz w:val="24"/>
          <w:szCs w:val="24"/>
          <w:u w:val="single"/>
        </w:rPr>
      </w:pPr>
    </w:p>
    <w:p w14:paraId="79B0AEF8" w14:textId="77777777" w:rsidR="00FA255C" w:rsidRPr="007001A5" w:rsidRDefault="00FA255C" w:rsidP="007001A5">
      <w:pPr>
        <w:spacing w:line="360" w:lineRule="auto"/>
        <w:jc w:val="both"/>
        <w:rPr>
          <w:rFonts w:ascii="Times New Roman" w:eastAsia="Times New Roman" w:hAnsi="Times New Roman" w:cs="Times New Roman"/>
          <w:b/>
          <w:sz w:val="24"/>
          <w:szCs w:val="24"/>
          <w:u w:val="single"/>
        </w:rPr>
      </w:pPr>
    </w:p>
    <w:p w14:paraId="3C8297F1" w14:textId="77777777" w:rsidR="00FA255C" w:rsidRPr="007001A5" w:rsidRDefault="00FA255C" w:rsidP="007001A5">
      <w:pPr>
        <w:spacing w:line="360" w:lineRule="auto"/>
        <w:jc w:val="both"/>
        <w:rPr>
          <w:rFonts w:ascii="Times New Roman" w:eastAsia="Times New Roman" w:hAnsi="Times New Roman" w:cs="Times New Roman"/>
          <w:b/>
          <w:sz w:val="24"/>
          <w:szCs w:val="24"/>
          <w:u w:val="single"/>
        </w:rPr>
      </w:pPr>
    </w:p>
    <w:p w14:paraId="5767A2EB" w14:textId="77777777" w:rsidR="00FA255C" w:rsidRPr="007001A5" w:rsidRDefault="00FA255C" w:rsidP="007001A5">
      <w:pPr>
        <w:spacing w:line="360" w:lineRule="auto"/>
        <w:jc w:val="both"/>
        <w:rPr>
          <w:rFonts w:ascii="Times New Roman" w:eastAsia="Times New Roman" w:hAnsi="Times New Roman" w:cs="Times New Roman"/>
          <w:b/>
          <w:sz w:val="24"/>
          <w:szCs w:val="24"/>
          <w:u w:val="single"/>
        </w:rPr>
      </w:pPr>
    </w:p>
    <w:p w14:paraId="21CC687A" w14:textId="77777777" w:rsidR="00FA255C" w:rsidRPr="007001A5" w:rsidRDefault="00FA255C" w:rsidP="007001A5">
      <w:pPr>
        <w:spacing w:line="360" w:lineRule="auto"/>
        <w:jc w:val="both"/>
        <w:rPr>
          <w:rFonts w:ascii="Times New Roman" w:eastAsia="Times New Roman" w:hAnsi="Times New Roman" w:cs="Times New Roman"/>
          <w:b/>
          <w:sz w:val="24"/>
          <w:szCs w:val="24"/>
          <w:u w:val="single"/>
        </w:rPr>
      </w:pPr>
    </w:p>
    <w:p w14:paraId="1C30158A" w14:textId="77777777" w:rsidR="00FA255C" w:rsidRDefault="00FA255C" w:rsidP="007001A5">
      <w:pPr>
        <w:spacing w:line="360" w:lineRule="auto"/>
        <w:jc w:val="both"/>
        <w:rPr>
          <w:rFonts w:ascii="Times New Roman" w:eastAsia="Times New Roman" w:hAnsi="Times New Roman" w:cs="Times New Roman"/>
          <w:b/>
          <w:sz w:val="32"/>
          <w:szCs w:val="32"/>
          <w:u w:val="single"/>
        </w:rPr>
      </w:pPr>
    </w:p>
    <w:p w14:paraId="3736A8FB" w14:textId="77777777" w:rsidR="00FA255C" w:rsidRDefault="00FA255C" w:rsidP="007001A5">
      <w:pPr>
        <w:spacing w:line="360" w:lineRule="auto"/>
        <w:jc w:val="both"/>
        <w:rPr>
          <w:rFonts w:ascii="Times New Roman" w:eastAsia="Times New Roman" w:hAnsi="Times New Roman" w:cs="Times New Roman"/>
          <w:b/>
          <w:sz w:val="32"/>
          <w:szCs w:val="32"/>
          <w:u w:val="single"/>
        </w:rPr>
      </w:pPr>
    </w:p>
    <w:p w14:paraId="071E4DEC" w14:textId="77777777" w:rsidR="00FA255C" w:rsidRDefault="00FA255C" w:rsidP="007001A5">
      <w:pPr>
        <w:spacing w:line="360" w:lineRule="auto"/>
        <w:jc w:val="both"/>
        <w:rPr>
          <w:rFonts w:ascii="Times New Roman" w:eastAsia="Times New Roman" w:hAnsi="Times New Roman" w:cs="Times New Roman"/>
          <w:b/>
          <w:sz w:val="32"/>
          <w:szCs w:val="32"/>
          <w:u w:val="single"/>
        </w:rPr>
      </w:pPr>
    </w:p>
    <w:p w14:paraId="57EC6E55" w14:textId="77777777" w:rsidR="007001A5" w:rsidRDefault="007001A5" w:rsidP="007001A5">
      <w:pPr>
        <w:spacing w:line="360" w:lineRule="auto"/>
        <w:jc w:val="both"/>
        <w:rPr>
          <w:rFonts w:ascii="Times New Roman" w:eastAsia="Times New Roman" w:hAnsi="Times New Roman" w:cs="Times New Roman"/>
          <w:b/>
          <w:sz w:val="32"/>
          <w:szCs w:val="32"/>
          <w:u w:val="single"/>
        </w:rPr>
      </w:pPr>
    </w:p>
    <w:p w14:paraId="781B424F" w14:textId="13B66925" w:rsidR="00CB08ED" w:rsidRPr="00126157" w:rsidRDefault="001E2F07" w:rsidP="007001A5">
      <w:pPr>
        <w:spacing w:line="360" w:lineRule="auto"/>
        <w:jc w:val="both"/>
        <w:rPr>
          <w:rFonts w:ascii="Times New Roman" w:eastAsia="Times New Roman" w:hAnsi="Times New Roman" w:cs="Times New Roman"/>
          <w:b/>
          <w:sz w:val="32"/>
          <w:szCs w:val="32"/>
          <w:u w:val="single"/>
        </w:rPr>
      </w:pPr>
      <w:r w:rsidRPr="00126157">
        <w:rPr>
          <w:rFonts w:ascii="Times New Roman" w:eastAsia="Times New Roman" w:hAnsi="Times New Roman" w:cs="Times New Roman"/>
          <w:b/>
          <w:sz w:val="32"/>
          <w:szCs w:val="32"/>
          <w:u w:val="single"/>
        </w:rPr>
        <w:lastRenderedPageBreak/>
        <w:t>Chapter 4</w:t>
      </w:r>
    </w:p>
    <w:p w14:paraId="2D3A4AC0" w14:textId="77777777" w:rsidR="00126157" w:rsidRPr="002103B4" w:rsidRDefault="001E2F07" w:rsidP="007001A5">
      <w:pPr>
        <w:spacing w:before="120" w:after="120" w:line="360" w:lineRule="auto"/>
        <w:jc w:val="center"/>
        <w:rPr>
          <w:rFonts w:ascii="Bookman Old Style" w:eastAsia="Bookman Old Style" w:hAnsi="Bookman Old Style" w:cs="Bookman Old Style"/>
          <w:b/>
          <w:sz w:val="40"/>
          <w:szCs w:val="40"/>
        </w:rPr>
      </w:pPr>
      <w:r w:rsidRPr="002103B4">
        <w:rPr>
          <w:rFonts w:ascii="Times New Roman" w:eastAsia="Times New Roman" w:hAnsi="Times New Roman" w:cs="Times New Roman"/>
          <w:b/>
          <w:sz w:val="40"/>
          <w:szCs w:val="40"/>
        </w:rPr>
        <w:t>Result and Discussion</w:t>
      </w:r>
    </w:p>
    <w:p w14:paraId="305280D8" w14:textId="77777777" w:rsidR="00126157" w:rsidRPr="00BC1AC5" w:rsidRDefault="00126157" w:rsidP="007001A5">
      <w:pPr>
        <w:spacing w:before="120" w:after="120" w:line="360" w:lineRule="auto"/>
        <w:jc w:val="both"/>
        <w:rPr>
          <w:rFonts w:ascii="Times New Roman" w:eastAsia="Times New Roman" w:hAnsi="Times New Roman" w:cs="Times New Roman"/>
          <w:sz w:val="24"/>
          <w:szCs w:val="24"/>
        </w:rPr>
      </w:pPr>
      <w:r>
        <w:rPr>
          <w:noProof/>
        </w:rPr>
        <w:drawing>
          <wp:anchor distT="0" distB="0" distL="0" distR="0" simplePos="0" relativeHeight="251667456" behindDoc="1" locked="0" layoutInCell="1" hidden="0" allowOverlap="1" wp14:anchorId="05EAE0AE" wp14:editId="1EBA17C7">
            <wp:simplePos x="0" y="0"/>
            <wp:positionH relativeFrom="column">
              <wp:posOffset>-195579</wp:posOffset>
            </wp:positionH>
            <wp:positionV relativeFrom="paragraph">
              <wp:posOffset>19050</wp:posOffset>
            </wp:positionV>
            <wp:extent cx="5871845" cy="101600"/>
            <wp:effectExtent l="0" t="0" r="0" b="0"/>
            <wp:wrapNone/>
            <wp:docPr id="1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5871845" cy="101600"/>
                    </a:xfrm>
                    <a:prstGeom prst="rect">
                      <a:avLst/>
                    </a:prstGeom>
                    <a:ln/>
                  </pic:spPr>
                </pic:pic>
              </a:graphicData>
            </a:graphic>
          </wp:anchor>
        </w:drawing>
      </w:r>
    </w:p>
    <w:p w14:paraId="7C59CF76" w14:textId="51D297FA" w:rsidR="00CB08ED" w:rsidRPr="007001A5" w:rsidRDefault="00F91B47" w:rsidP="007001A5">
      <w:pPr>
        <w:spacing w:line="360" w:lineRule="auto"/>
        <w:jc w:val="both"/>
        <w:rPr>
          <w:rFonts w:ascii="Times New Roman" w:eastAsia="Times New Roman" w:hAnsi="Times New Roman" w:cs="Times New Roman"/>
          <w:bCs/>
          <w:sz w:val="24"/>
          <w:szCs w:val="24"/>
        </w:rPr>
      </w:pPr>
      <w:r w:rsidRPr="007001A5">
        <w:rPr>
          <w:rFonts w:ascii="Times New Roman" w:eastAsia="Times New Roman" w:hAnsi="Times New Roman" w:cs="Times New Roman"/>
          <w:bCs/>
          <w:sz w:val="24"/>
          <w:szCs w:val="24"/>
        </w:rPr>
        <w:t xml:space="preserve">After the model is </w:t>
      </w:r>
      <w:r w:rsidR="00711A6D" w:rsidRPr="007001A5">
        <w:rPr>
          <w:rFonts w:ascii="Times New Roman" w:eastAsia="Times New Roman" w:hAnsi="Times New Roman" w:cs="Times New Roman"/>
          <w:bCs/>
          <w:sz w:val="24"/>
          <w:szCs w:val="24"/>
        </w:rPr>
        <w:t>created,</w:t>
      </w:r>
      <w:r w:rsidRPr="007001A5">
        <w:rPr>
          <w:rFonts w:ascii="Times New Roman" w:eastAsia="Times New Roman" w:hAnsi="Times New Roman" w:cs="Times New Roman"/>
          <w:bCs/>
          <w:sz w:val="24"/>
          <w:szCs w:val="24"/>
        </w:rPr>
        <w:t xml:space="preserve"> we </w:t>
      </w:r>
      <w:r w:rsidR="009E444C" w:rsidRPr="007001A5">
        <w:rPr>
          <w:rFonts w:ascii="Times New Roman" w:eastAsia="Times New Roman" w:hAnsi="Times New Roman" w:cs="Times New Roman"/>
          <w:bCs/>
          <w:sz w:val="24"/>
          <w:szCs w:val="24"/>
        </w:rPr>
        <w:t xml:space="preserve">found the best accuracy on the Mobile net CNN architecture whose </w:t>
      </w:r>
      <w:r w:rsidR="0081750C" w:rsidRPr="007001A5">
        <w:rPr>
          <w:rFonts w:ascii="Times New Roman" w:eastAsia="Times New Roman" w:hAnsi="Times New Roman" w:cs="Times New Roman"/>
          <w:bCs/>
          <w:sz w:val="24"/>
          <w:szCs w:val="24"/>
        </w:rPr>
        <w:t>confusion matrix is</w:t>
      </w:r>
      <w:r w:rsidR="009E444C" w:rsidRPr="007001A5">
        <w:rPr>
          <w:rFonts w:ascii="Times New Roman" w:eastAsia="Times New Roman" w:hAnsi="Times New Roman" w:cs="Times New Roman"/>
          <w:bCs/>
          <w:sz w:val="24"/>
          <w:szCs w:val="24"/>
        </w:rPr>
        <w:t xml:space="preserve"> shown below</w:t>
      </w:r>
      <w:r w:rsidRPr="007001A5">
        <w:rPr>
          <w:rFonts w:ascii="Times New Roman" w:eastAsia="Times New Roman" w:hAnsi="Times New Roman" w:cs="Times New Roman"/>
          <w:bCs/>
          <w:sz w:val="24"/>
          <w:szCs w:val="24"/>
        </w:rPr>
        <w:t>: -</w:t>
      </w:r>
    </w:p>
    <w:p w14:paraId="50959E36" w14:textId="0F1981C1" w:rsidR="00F91B47" w:rsidRPr="007001A5" w:rsidRDefault="0081750C" w:rsidP="007001A5">
      <w:pPr>
        <w:spacing w:line="360" w:lineRule="auto"/>
        <w:jc w:val="center"/>
        <w:rPr>
          <w:rFonts w:ascii="Times New Roman" w:eastAsia="Times New Roman" w:hAnsi="Times New Roman" w:cs="Times New Roman"/>
          <w:bCs/>
          <w:sz w:val="24"/>
          <w:szCs w:val="24"/>
        </w:rPr>
      </w:pPr>
      <w:r w:rsidRPr="007001A5">
        <w:rPr>
          <w:rFonts w:ascii="Times New Roman" w:hAnsi="Times New Roman" w:cs="Times New Roman"/>
          <w:noProof/>
          <w:sz w:val="24"/>
          <w:szCs w:val="24"/>
        </w:rPr>
        <w:drawing>
          <wp:inline distT="0" distB="0" distL="0" distR="0" wp14:anchorId="07EBB63D" wp14:editId="5E79F702">
            <wp:extent cx="3124200" cy="269547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29501" cy="2700052"/>
                    </a:xfrm>
                    <a:prstGeom prst="rect">
                      <a:avLst/>
                    </a:prstGeom>
                    <a:noFill/>
                    <a:ln>
                      <a:noFill/>
                    </a:ln>
                  </pic:spPr>
                </pic:pic>
              </a:graphicData>
            </a:graphic>
          </wp:inline>
        </w:drawing>
      </w:r>
    </w:p>
    <w:p w14:paraId="279ADF06" w14:textId="53F4B60F" w:rsidR="00FA255C" w:rsidRPr="007001A5" w:rsidRDefault="00FA255C" w:rsidP="007001A5">
      <w:pPr>
        <w:spacing w:line="360" w:lineRule="auto"/>
        <w:jc w:val="both"/>
        <w:rPr>
          <w:rFonts w:ascii="Times New Roman" w:eastAsia="Times New Roman" w:hAnsi="Times New Roman" w:cs="Times New Roman"/>
          <w:bCs/>
          <w:sz w:val="24"/>
          <w:szCs w:val="24"/>
        </w:rPr>
      </w:pPr>
      <w:r w:rsidRPr="007001A5">
        <w:rPr>
          <w:rFonts w:ascii="Times New Roman" w:eastAsia="Times New Roman" w:hAnsi="Times New Roman" w:cs="Times New Roman"/>
          <w:bCs/>
          <w:sz w:val="24"/>
          <w:szCs w:val="24"/>
        </w:rPr>
        <w:t xml:space="preserve">The precision, recall, f1-score, support of each class: </w:t>
      </w:r>
    </w:p>
    <w:p w14:paraId="2BBB8860" w14:textId="051C630D" w:rsidR="00F91B47" w:rsidRPr="007001A5" w:rsidRDefault="0081750C" w:rsidP="007001A5">
      <w:pPr>
        <w:spacing w:line="360" w:lineRule="auto"/>
        <w:jc w:val="center"/>
        <w:rPr>
          <w:rFonts w:ascii="Times New Roman" w:eastAsia="Times New Roman" w:hAnsi="Times New Roman" w:cs="Times New Roman"/>
          <w:bCs/>
          <w:sz w:val="24"/>
          <w:szCs w:val="24"/>
        </w:rPr>
      </w:pPr>
      <w:r w:rsidRPr="007001A5">
        <w:rPr>
          <w:rFonts w:ascii="Times New Roman" w:hAnsi="Times New Roman" w:cs="Times New Roman"/>
          <w:noProof/>
          <w:sz w:val="24"/>
          <w:szCs w:val="24"/>
        </w:rPr>
        <w:drawing>
          <wp:inline distT="0" distB="0" distL="0" distR="0" wp14:anchorId="7667B39D" wp14:editId="770B3C7C">
            <wp:extent cx="4373880" cy="156210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73880" cy="1562100"/>
                    </a:xfrm>
                    <a:prstGeom prst="rect">
                      <a:avLst/>
                    </a:prstGeom>
                    <a:noFill/>
                    <a:ln>
                      <a:noFill/>
                    </a:ln>
                  </pic:spPr>
                </pic:pic>
              </a:graphicData>
            </a:graphic>
          </wp:inline>
        </w:drawing>
      </w:r>
    </w:p>
    <w:p w14:paraId="6A27E9CE" w14:textId="076BE522" w:rsidR="00711A6D" w:rsidRPr="007001A5" w:rsidRDefault="00F91B47" w:rsidP="007001A5">
      <w:pPr>
        <w:spacing w:line="360" w:lineRule="auto"/>
        <w:jc w:val="both"/>
        <w:rPr>
          <w:rFonts w:ascii="Times New Roman" w:eastAsia="Times New Roman" w:hAnsi="Times New Roman" w:cs="Times New Roman"/>
          <w:b/>
          <w:sz w:val="28"/>
          <w:szCs w:val="28"/>
          <w:u w:val="single"/>
        </w:rPr>
      </w:pPr>
      <w:r w:rsidRPr="007001A5">
        <w:rPr>
          <w:rFonts w:ascii="Times New Roman" w:eastAsia="Times New Roman" w:hAnsi="Times New Roman" w:cs="Times New Roman"/>
          <w:b/>
          <w:sz w:val="28"/>
          <w:szCs w:val="28"/>
          <w:u w:val="single"/>
        </w:rPr>
        <w:t>Prediction model: -</w:t>
      </w:r>
    </w:p>
    <w:p w14:paraId="2F7EEA72" w14:textId="4D86C59C" w:rsidR="00F91B47" w:rsidRPr="007001A5" w:rsidRDefault="00F91B47" w:rsidP="007001A5">
      <w:pPr>
        <w:spacing w:line="360" w:lineRule="auto"/>
        <w:jc w:val="both"/>
        <w:rPr>
          <w:rFonts w:ascii="Times New Roman" w:eastAsia="Times New Roman" w:hAnsi="Times New Roman" w:cs="Times New Roman"/>
          <w:bCs/>
          <w:sz w:val="24"/>
          <w:szCs w:val="24"/>
        </w:rPr>
      </w:pPr>
      <w:r w:rsidRPr="007001A5">
        <w:rPr>
          <w:rFonts w:ascii="Times New Roman" w:eastAsia="Times New Roman" w:hAnsi="Times New Roman" w:cs="Times New Roman"/>
          <w:bCs/>
          <w:sz w:val="24"/>
          <w:szCs w:val="24"/>
        </w:rPr>
        <w:t xml:space="preserve">We saved our model </w:t>
      </w:r>
      <w:r w:rsidR="000F776E" w:rsidRPr="007001A5">
        <w:rPr>
          <w:rFonts w:ascii="Times New Roman" w:eastAsia="Times New Roman" w:hAnsi="Times New Roman" w:cs="Times New Roman"/>
          <w:bCs/>
          <w:sz w:val="24"/>
          <w:szCs w:val="24"/>
        </w:rPr>
        <w:t>using .</w:t>
      </w:r>
      <w:r w:rsidR="009E444C" w:rsidRPr="007001A5">
        <w:rPr>
          <w:rFonts w:ascii="Times New Roman" w:eastAsia="Times New Roman" w:hAnsi="Times New Roman" w:cs="Times New Roman"/>
          <w:bCs/>
          <w:sz w:val="24"/>
          <w:szCs w:val="24"/>
        </w:rPr>
        <w:t>h5</w:t>
      </w:r>
      <w:r w:rsidRPr="007001A5">
        <w:rPr>
          <w:rFonts w:ascii="Times New Roman" w:eastAsia="Times New Roman" w:hAnsi="Times New Roman" w:cs="Times New Roman"/>
          <w:bCs/>
          <w:sz w:val="24"/>
          <w:szCs w:val="24"/>
        </w:rPr>
        <w:t xml:space="preserve"> format to use it for further prediction so that we don’t have to train our model again and again, we can just load the file and predict the text entered by the user.</w:t>
      </w:r>
    </w:p>
    <w:p w14:paraId="54D1253E" w14:textId="68B7C6A1" w:rsidR="000F776E" w:rsidRPr="007001A5" w:rsidRDefault="0081750C" w:rsidP="007001A5">
      <w:pPr>
        <w:spacing w:line="360" w:lineRule="auto"/>
        <w:jc w:val="both"/>
        <w:rPr>
          <w:rFonts w:ascii="Times New Roman" w:eastAsia="Times New Roman" w:hAnsi="Times New Roman" w:cs="Times New Roman"/>
          <w:bCs/>
          <w:sz w:val="24"/>
          <w:szCs w:val="24"/>
        </w:rPr>
      </w:pPr>
      <w:r w:rsidRPr="007001A5">
        <w:rPr>
          <w:rFonts w:ascii="Times New Roman" w:hAnsi="Times New Roman" w:cs="Times New Roman"/>
          <w:noProof/>
          <w:sz w:val="24"/>
          <w:szCs w:val="24"/>
        </w:rPr>
        <w:drawing>
          <wp:anchor distT="0" distB="0" distL="114300" distR="114300" simplePos="0" relativeHeight="251675648" behindDoc="0" locked="0" layoutInCell="1" allowOverlap="1" wp14:anchorId="1A2F5F74" wp14:editId="1CCCBB18">
            <wp:simplePos x="0" y="0"/>
            <wp:positionH relativeFrom="column">
              <wp:posOffset>647700</wp:posOffset>
            </wp:positionH>
            <wp:positionV relativeFrom="paragraph">
              <wp:posOffset>234950</wp:posOffset>
            </wp:positionV>
            <wp:extent cx="3779520" cy="640080"/>
            <wp:effectExtent l="0" t="0" r="0" b="7620"/>
            <wp:wrapThrough wrapText="bothSides">
              <wp:wrapPolygon edited="0">
                <wp:start x="0" y="0"/>
                <wp:lineTo x="0" y="21214"/>
                <wp:lineTo x="21448" y="21214"/>
                <wp:lineTo x="21448"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79520" cy="640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7BDFCB" w14:textId="2DCE91B0" w:rsidR="00F91B47" w:rsidRPr="007001A5" w:rsidRDefault="00F91B47" w:rsidP="007001A5">
      <w:pPr>
        <w:spacing w:line="360" w:lineRule="auto"/>
        <w:jc w:val="both"/>
        <w:rPr>
          <w:rFonts w:ascii="Times New Roman" w:eastAsia="Times New Roman" w:hAnsi="Times New Roman" w:cs="Times New Roman"/>
          <w:bCs/>
          <w:sz w:val="24"/>
          <w:szCs w:val="24"/>
        </w:rPr>
      </w:pPr>
    </w:p>
    <w:p w14:paraId="44806A22" w14:textId="77777777" w:rsidR="00716923" w:rsidRPr="007001A5" w:rsidRDefault="00716923" w:rsidP="007001A5">
      <w:pPr>
        <w:spacing w:line="360" w:lineRule="auto"/>
        <w:jc w:val="both"/>
        <w:rPr>
          <w:rFonts w:ascii="Times New Roman" w:eastAsia="Times New Roman" w:hAnsi="Times New Roman" w:cs="Times New Roman"/>
          <w:b/>
          <w:sz w:val="24"/>
          <w:szCs w:val="24"/>
          <w:u w:val="single"/>
        </w:rPr>
      </w:pPr>
    </w:p>
    <w:p w14:paraId="6BD4FF74" w14:textId="77777777" w:rsidR="007001A5" w:rsidRDefault="007001A5" w:rsidP="007001A5">
      <w:pPr>
        <w:spacing w:line="360" w:lineRule="auto"/>
        <w:jc w:val="both"/>
        <w:rPr>
          <w:rFonts w:ascii="Times New Roman" w:eastAsia="Times New Roman" w:hAnsi="Times New Roman" w:cs="Times New Roman"/>
          <w:b/>
          <w:sz w:val="24"/>
          <w:szCs w:val="24"/>
          <w:u w:val="single"/>
        </w:rPr>
      </w:pPr>
    </w:p>
    <w:p w14:paraId="67C3FE30" w14:textId="77777777" w:rsidR="007001A5" w:rsidRDefault="007001A5" w:rsidP="007001A5">
      <w:pPr>
        <w:spacing w:line="360" w:lineRule="auto"/>
        <w:jc w:val="both"/>
        <w:rPr>
          <w:rFonts w:ascii="Times New Roman" w:eastAsia="Times New Roman" w:hAnsi="Times New Roman" w:cs="Times New Roman"/>
          <w:b/>
          <w:sz w:val="28"/>
          <w:szCs w:val="28"/>
          <w:u w:val="single"/>
        </w:rPr>
      </w:pPr>
    </w:p>
    <w:p w14:paraId="695E668A" w14:textId="24518E12" w:rsidR="00711A6D" w:rsidRPr="007001A5" w:rsidRDefault="00711A6D" w:rsidP="007001A5">
      <w:pPr>
        <w:spacing w:line="360" w:lineRule="auto"/>
        <w:jc w:val="both"/>
        <w:rPr>
          <w:rFonts w:ascii="Times New Roman" w:eastAsia="Times New Roman" w:hAnsi="Times New Roman" w:cs="Times New Roman"/>
          <w:b/>
          <w:sz w:val="28"/>
          <w:szCs w:val="28"/>
          <w:u w:val="single"/>
        </w:rPr>
      </w:pPr>
      <w:r w:rsidRPr="007001A5">
        <w:rPr>
          <w:rFonts w:ascii="Times New Roman" w:eastAsia="Times New Roman" w:hAnsi="Times New Roman" w:cs="Times New Roman"/>
          <w:b/>
          <w:sz w:val="28"/>
          <w:szCs w:val="28"/>
          <w:u w:val="single"/>
        </w:rPr>
        <w:lastRenderedPageBreak/>
        <w:t>Accuracy: -</w:t>
      </w:r>
    </w:p>
    <w:p w14:paraId="34F1F06B" w14:textId="259372ED" w:rsidR="00711A6D" w:rsidRPr="007001A5" w:rsidRDefault="009E444C" w:rsidP="007001A5">
      <w:pPr>
        <w:spacing w:line="360" w:lineRule="auto"/>
        <w:jc w:val="both"/>
        <w:rPr>
          <w:rFonts w:ascii="Times New Roman" w:eastAsia="Times New Roman" w:hAnsi="Times New Roman" w:cs="Times New Roman"/>
          <w:bCs/>
          <w:sz w:val="24"/>
          <w:szCs w:val="24"/>
        </w:rPr>
      </w:pPr>
      <w:r w:rsidRPr="007001A5">
        <w:rPr>
          <w:rFonts w:ascii="Times New Roman" w:eastAsia="Times New Roman" w:hAnsi="Times New Roman" w:cs="Times New Roman"/>
          <w:bCs/>
          <w:sz w:val="24"/>
          <w:szCs w:val="24"/>
        </w:rPr>
        <w:t>O</w:t>
      </w:r>
      <w:r w:rsidR="00711A6D" w:rsidRPr="007001A5">
        <w:rPr>
          <w:rFonts w:ascii="Times New Roman" w:eastAsia="Times New Roman" w:hAnsi="Times New Roman" w:cs="Times New Roman"/>
          <w:bCs/>
          <w:sz w:val="24"/>
          <w:szCs w:val="24"/>
        </w:rPr>
        <w:t xml:space="preserve">ur model works well with the user provided review on also on the testing data it gave the accuracy of about </w:t>
      </w:r>
      <w:r w:rsidRPr="007001A5">
        <w:rPr>
          <w:rFonts w:ascii="Times New Roman" w:eastAsia="Times New Roman" w:hAnsi="Times New Roman" w:cs="Times New Roman"/>
          <w:b/>
          <w:sz w:val="24"/>
          <w:szCs w:val="24"/>
        </w:rPr>
        <w:t>74</w:t>
      </w:r>
      <w:r w:rsidR="00711A6D" w:rsidRPr="007001A5">
        <w:rPr>
          <w:rFonts w:ascii="Times New Roman" w:eastAsia="Times New Roman" w:hAnsi="Times New Roman" w:cs="Times New Roman"/>
          <w:b/>
          <w:sz w:val="24"/>
          <w:szCs w:val="24"/>
        </w:rPr>
        <w:t>%</w:t>
      </w:r>
      <w:r w:rsidR="00711A6D" w:rsidRPr="007001A5">
        <w:rPr>
          <w:rFonts w:ascii="Times New Roman" w:eastAsia="Times New Roman" w:hAnsi="Times New Roman" w:cs="Times New Roman"/>
          <w:bCs/>
          <w:sz w:val="24"/>
          <w:szCs w:val="24"/>
        </w:rPr>
        <w:t xml:space="preserve"> which is quite good after considering the large dataset and variations in the dataset.</w:t>
      </w:r>
      <w:r w:rsidRPr="007001A5">
        <w:rPr>
          <w:rFonts w:ascii="Times New Roman" w:eastAsia="Times New Roman" w:hAnsi="Times New Roman" w:cs="Times New Roman"/>
          <w:bCs/>
          <w:sz w:val="24"/>
          <w:szCs w:val="24"/>
        </w:rPr>
        <w:t xml:space="preserve"> Separate accuracy for different emotions is shown below.</w:t>
      </w:r>
    </w:p>
    <w:p w14:paraId="7DDB613B" w14:textId="642E2019" w:rsidR="00711A6D" w:rsidRPr="007001A5" w:rsidRDefault="00711A6D" w:rsidP="007001A5">
      <w:pPr>
        <w:spacing w:line="360" w:lineRule="auto"/>
        <w:jc w:val="both"/>
        <w:rPr>
          <w:rFonts w:ascii="Times New Roman" w:eastAsia="Times New Roman" w:hAnsi="Times New Roman" w:cs="Times New Roman"/>
          <w:bCs/>
          <w:sz w:val="24"/>
          <w:szCs w:val="24"/>
        </w:rPr>
      </w:pPr>
    </w:p>
    <w:p w14:paraId="78AACE0C" w14:textId="659858EF" w:rsidR="00711A6D" w:rsidRPr="007001A5" w:rsidRDefault="000F776E" w:rsidP="007001A5">
      <w:pPr>
        <w:spacing w:line="360" w:lineRule="auto"/>
        <w:jc w:val="both"/>
        <w:rPr>
          <w:rFonts w:ascii="Times New Roman" w:eastAsia="Times New Roman" w:hAnsi="Times New Roman" w:cs="Times New Roman"/>
          <w:b/>
          <w:sz w:val="28"/>
          <w:szCs w:val="28"/>
          <w:u w:val="single"/>
        </w:rPr>
      </w:pPr>
      <w:r w:rsidRPr="007001A5">
        <w:rPr>
          <w:rFonts w:ascii="Times New Roman" w:eastAsia="Times New Roman" w:hAnsi="Times New Roman" w:cs="Times New Roman"/>
          <w:b/>
          <w:sz w:val="28"/>
          <w:szCs w:val="28"/>
          <w:u w:val="single"/>
        </w:rPr>
        <w:t>Designing Website: -</w:t>
      </w:r>
    </w:p>
    <w:p w14:paraId="458FDC6F" w14:textId="20D6FEC7" w:rsidR="00D951C9" w:rsidRPr="007001A5" w:rsidRDefault="00D951C9" w:rsidP="007001A5">
      <w:pPr>
        <w:spacing w:line="360" w:lineRule="auto"/>
        <w:jc w:val="both"/>
        <w:rPr>
          <w:rFonts w:ascii="Times New Roman" w:hAnsi="Times New Roman" w:cs="Times New Roman"/>
          <w:sz w:val="24"/>
          <w:szCs w:val="24"/>
        </w:rPr>
      </w:pPr>
      <w:r w:rsidRPr="007001A5">
        <w:rPr>
          <w:rFonts w:ascii="Times New Roman" w:hAnsi="Times New Roman" w:cs="Times New Roman"/>
          <w:sz w:val="24"/>
          <w:szCs w:val="24"/>
        </w:rPr>
        <w:t>We created a website to showcase the project properly</w:t>
      </w:r>
      <w:r w:rsidR="00716923" w:rsidRPr="007001A5">
        <w:rPr>
          <w:rFonts w:ascii="Times New Roman" w:hAnsi="Times New Roman" w:cs="Times New Roman"/>
          <w:sz w:val="24"/>
          <w:szCs w:val="24"/>
        </w:rPr>
        <w:t>. Our</w:t>
      </w:r>
      <w:r w:rsidRPr="007001A5">
        <w:rPr>
          <w:rFonts w:ascii="Times New Roman" w:hAnsi="Times New Roman" w:cs="Times New Roman"/>
          <w:sz w:val="24"/>
          <w:szCs w:val="24"/>
        </w:rPr>
        <w:t xml:space="preserve"> webpage </w:t>
      </w:r>
      <w:r w:rsidR="009E444C" w:rsidRPr="007001A5">
        <w:rPr>
          <w:rFonts w:ascii="Times New Roman" w:hAnsi="Times New Roman" w:cs="Times New Roman"/>
          <w:sz w:val="24"/>
          <w:szCs w:val="24"/>
        </w:rPr>
        <w:t>consists</w:t>
      </w:r>
      <w:r w:rsidRPr="007001A5">
        <w:rPr>
          <w:rFonts w:ascii="Times New Roman" w:hAnsi="Times New Roman" w:cs="Times New Roman"/>
          <w:sz w:val="24"/>
          <w:szCs w:val="24"/>
        </w:rPr>
        <w:t xml:space="preserve"> of only </w:t>
      </w:r>
      <w:r w:rsidR="009E444C" w:rsidRPr="007001A5">
        <w:rPr>
          <w:rFonts w:ascii="Times New Roman" w:hAnsi="Times New Roman" w:cs="Times New Roman"/>
          <w:sz w:val="24"/>
          <w:szCs w:val="24"/>
        </w:rPr>
        <w:t>one</w:t>
      </w:r>
      <w:r w:rsidRPr="007001A5">
        <w:rPr>
          <w:rFonts w:ascii="Times New Roman" w:hAnsi="Times New Roman" w:cs="Times New Roman"/>
          <w:sz w:val="24"/>
          <w:szCs w:val="24"/>
        </w:rPr>
        <w:t xml:space="preserve"> page on which we </w:t>
      </w:r>
      <w:r w:rsidR="009E444C" w:rsidRPr="007001A5">
        <w:rPr>
          <w:rFonts w:ascii="Times New Roman" w:hAnsi="Times New Roman" w:cs="Times New Roman"/>
          <w:sz w:val="24"/>
          <w:szCs w:val="24"/>
        </w:rPr>
        <w:t xml:space="preserve">have a button and we can click on it and it would start a camera then </w:t>
      </w:r>
      <w:r w:rsidRPr="007001A5">
        <w:rPr>
          <w:rFonts w:ascii="Times New Roman" w:hAnsi="Times New Roman" w:cs="Times New Roman"/>
          <w:sz w:val="24"/>
          <w:szCs w:val="24"/>
        </w:rPr>
        <w:t>our model can tell to which category it belongs.</w:t>
      </w:r>
    </w:p>
    <w:p w14:paraId="1F7B41CC" w14:textId="67031E09" w:rsidR="002103B4" w:rsidRPr="007001A5" w:rsidRDefault="009D5D57" w:rsidP="007001A5">
      <w:pPr>
        <w:spacing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anchor distT="0" distB="0" distL="114300" distR="114300" simplePos="0" relativeHeight="251676672" behindDoc="0" locked="0" layoutInCell="1" allowOverlap="1" wp14:anchorId="7DA41FEC" wp14:editId="545A0B07">
            <wp:simplePos x="0" y="0"/>
            <wp:positionH relativeFrom="column">
              <wp:posOffset>0</wp:posOffset>
            </wp:positionH>
            <wp:positionV relativeFrom="paragraph">
              <wp:posOffset>266700</wp:posOffset>
            </wp:positionV>
            <wp:extent cx="5731510" cy="2595245"/>
            <wp:effectExtent l="0" t="0" r="2540" b="0"/>
            <wp:wrapTopAndBottom/>
            <wp:docPr id="1993842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842493" name="Picture 1993842493"/>
                    <pic:cNvPicPr/>
                  </pic:nvPicPr>
                  <pic:blipFill>
                    <a:blip r:embed="rId24">
                      <a:extLst>
                        <a:ext uri="{28A0092B-C50C-407E-A947-70E740481C1C}">
                          <a14:useLocalDpi xmlns:a14="http://schemas.microsoft.com/office/drawing/2010/main" val="0"/>
                        </a:ext>
                      </a:extLst>
                    </a:blip>
                    <a:stretch>
                      <a:fillRect/>
                    </a:stretch>
                  </pic:blipFill>
                  <pic:spPr>
                    <a:xfrm>
                      <a:off x="0" y="0"/>
                      <a:ext cx="5731510" cy="2595245"/>
                    </a:xfrm>
                    <a:prstGeom prst="rect">
                      <a:avLst/>
                    </a:prstGeom>
                  </pic:spPr>
                </pic:pic>
              </a:graphicData>
            </a:graphic>
          </wp:anchor>
        </w:drawing>
      </w:r>
    </w:p>
    <w:p w14:paraId="535A8F69" w14:textId="02FB7FE9" w:rsidR="00D951C9" w:rsidRPr="007001A5" w:rsidRDefault="00D951C9" w:rsidP="007001A5">
      <w:pPr>
        <w:spacing w:line="360" w:lineRule="auto"/>
        <w:jc w:val="both"/>
        <w:rPr>
          <w:rFonts w:ascii="Times New Roman" w:eastAsia="Times New Roman" w:hAnsi="Times New Roman" w:cs="Times New Roman"/>
          <w:b/>
          <w:sz w:val="24"/>
          <w:szCs w:val="24"/>
        </w:rPr>
      </w:pPr>
    </w:p>
    <w:p w14:paraId="3359E675" w14:textId="1AEAF37E" w:rsidR="00D951C9" w:rsidRPr="007001A5" w:rsidRDefault="00D951C9" w:rsidP="007001A5">
      <w:pPr>
        <w:spacing w:line="360" w:lineRule="auto"/>
        <w:jc w:val="both"/>
        <w:rPr>
          <w:rFonts w:ascii="Times New Roman" w:eastAsia="Times New Roman" w:hAnsi="Times New Roman" w:cs="Times New Roman"/>
          <w:b/>
          <w:sz w:val="24"/>
          <w:szCs w:val="24"/>
        </w:rPr>
      </w:pPr>
    </w:p>
    <w:p w14:paraId="428BEC36" w14:textId="0CF19961" w:rsidR="00D951C9" w:rsidRDefault="00D951C9" w:rsidP="007001A5">
      <w:pPr>
        <w:spacing w:line="360" w:lineRule="auto"/>
        <w:jc w:val="both"/>
        <w:rPr>
          <w:rFonts w:ascii="Times New Roman" w:eastAsia="Times New Roman" w:hAnsi="Times New Roman" w:cs="Times New Roman"/>
          <w:b/>
          <w:sz w:val="28"/>
          <w:szCs w:val="28"/>
        </w:rPr>
      </w:pPr>
    </w:p>
    <w:p w14:paraId="65F4108B" w14:textId="5F2B8753" w:rsidR="00D951C9" w:rsidRDefault="00D951C9" w:rsidP="007001A5">
      <w:pPr>
        <w:spacing w:line="360" w:lineRule="auto"/>
        <w:jc w:val="both"/>
        <w:rPr>
          <w:rFonts w:ascii="Times New Roman" w:eastAsia="Times New Roman" w:hAnsi="Times New Roman" w:cs="Times New Roman"/>
          <w:b/>
          <w:sz w:val="28"/>
          <w:szCs w:val="28"/>
        </w:rPr>
      </w:pPr>
    </w:p>
    <w:p w14:paraId="23F36B66" w14:textId="04FED26B" w:rsidR="00D951C9" w:rsidRDefault="00D951C9" w:rsidP="007001A5">
      <w:pPr>
        <w:spacing w:line="360" w:lineRule="auto"/>
        <w:jc w:val="both"/>
        <w:rPr>
          <w:rFonts w:ascii="Times New Roman" w:eastAsia="Times New Roman" w:hAnsi="Times New Roman" w:cs="Times New Roman"/>
          <w:b/>
          <w:sz w:val="28"/>
          <w:szCs w:val="28"/>
        </w:rPr>
      </w:pPr>
    </w:p>
    <w:p w14:paraId="3EDAF663" w14:textId="712B118C" w:rsidR="00D951C9" w:rsidRDefault="00D951C9" w:rsidP="007001A5">
      <w:pPr>
        <w:spacing w:line="360" w:lineRule="auto"/>
        <w:jc w:val="both"/>
        <w:rPr>
          <w:rFonts w:ascii="Times New Roman" w:eastAsia="Times New Roman" w:hAnsi="Times New Roman" w:cs="Times New Roman"/>
          <w:b/>
          <w:sz w:val="28"/>
          <w:szCs w:val="28"/>
        </w:rPr>
      </w:pPr>
    </w:p>
    <w:p w14:paraId="2200F515" w14:textId="77777777" w:rsidR="0081750C" w:rsidRDefault="0081750C" w:rsidP="007001A5">
      <w:pPr>
        <w:spacing w:line="360" w:lineRule="auto"/>
        <w:jc w:val="both"/>
        <w:rPr>
          <w:rFonts w:ascii="Times New Roman" w:eastAsia="Times New Roman" w:hAnsi="Times New Roman" w:cs="Times New Roman"/>
          <w:b/>
          <w:sz w:val="28"/>
          <w:szCs w:val="28"/>
        </w:rPr>
      </w:pPr>
    </w:p>
    <w:p w14:paraId="40D55D8F" w14:textId="77777777" w:rsidR="007001A5" w:rsidRDefault="007001A5" w:rsidP="007001A5">
      <w:pPr>
        <w:spacing w:line="360" w:lineRule="auto"/>
        <w:jc w:val="both"/>
        <w:rPr>
          <w:rFonts w:ascii="Times New Roman" w:eastAsia="Times New Roman" w:hAnsi="Times New Roman" w:cs="Times New Roman"/>
          <w:b/>
          <w:sz w:val="32"/>
          <w:szCs w:val="32"/>
          <w:u w:val="single"/>
        </w:rPr>
      </w:pPr>
    </w:p>
    <w:p w14:paraId="5D2CC8FE" w14:textId="77777777" w:rsidR="007001A5" w:rsidRDefault="007001A5" w:rsidP="007001A5">
      <w:pPr>
        <w:spacing w:line="360" w:lineRule="auto"/>
        <w:jc w:val="both"/>
        <w:rPr>
          <w:rFonts w:ascii="Times New Roman" w:eastAsia="Times New Roman" w:hAnsi="Times New Roman" w:cs="Times New Roman"/>
          <w:b/>
          <w:sz w:val="32"/>
          <w:szCs w:val="32"/>
          <w:u w:val="single"/>
        </w:rPr>
      </w:pPr>
    </w:p>
    <w:p w14:paraId="7E8FAC80" w14:textId="77777777" w:rsidR="007001A5" w:rsidRDefault="007001A5" w:rsidP="007001A5">
      <w:pPr>
        <w:spacing w:line="360" w:lineRule="auto"/>
        <w:jc w:val="both"/>
        <w:rPr>
          <w:rFonts w:ascii="Times New Roman" w:eastAsia="Times New Roman" w:hAnsi="Times New Roman" w:cs="Times New Roman"/>
          <w:b/>
          <w:sz w:val="32"/>
          <w:szCs w:val="32"/>
          <w:u w:val="single"/>
        </w:rPr>
      </w:pPr>
    </w:p>
    <w:p w14:paraId="67CD6167" w14:textId="77777777" w:rsidR="009D5D57" w:rsidRDefault="009D5D57" w:rsidP="007001A5">
      <w:pPr>
        <w:spacing w:line="360" w:lineRule="auto"/>
        <w:jc w:val="both"/>
        <w:rPr>
          <w:rFonts w:ascii="Times New Roman" w:eastAsia="Times New Roman" w:hAnsi="Times New Roman" w:cs="Times New Roman"/>
          <w:b/>
          <w:sz w:val="32"/>
          <w:szCs w:val="32"/>
          <w:u w:val="single"/>
        </w:rPr>
      </w:pPr>
    </w:p>
    <w:p w14:paraId="3BB8605A" w14:textId="1D65DC9E" w:rsidR="00CB08ED" w:rsidRPr="008E2170" w:rsidRDefault="001E2F07" w:rsidP="007001A5">
      <w:pPr>
        <w:spacing w:line="360" w:lineRule="auto"/>
        <w:jc w:val="both"/>
        <w:rPr>
          <w:rFonts w:ascii="Times New Roman" w:eastAsia="Times New Roman" w:hAnsi="Times New Roman" w:cs="Times New Roman"/>
          <w:b/>
          <w:sz w:val="32"/>
          <w:szCs w:val="32"/>
          <w:u w:val="single"/>
        </w:rPr>
      </w:pPr>
      <w:r w:rsidRPr="008E2170">
        <w:rPr>
          <w:rFonts w:ascii="Times New Roman" w:eastAsia="Times New Roman" w:hAnsi="Times New Roman" w:cs="Times New Roman"/>
          <w:b/>
          <w:sz w:val="32"/>
          <w:szCs w:val="32"/>
          <w:u w:val="single"/>
        </w:rPr>
        <w:lastRenderedPageBreak/>
        <w:t>Chapter 5</w:t>
      </w:r>
    </w:p>
    <w:p w14:paraId="2B6E00DA" w14:textId="64FB535F" w:rsidR="008E2170" w:rsidRDefault="001E2F07" w:rsidP="007001A5">
      <w:pPr>
        <w:spacing w:before="120" w:after="120" w:line="360" w:lineRule="auto"/>
        <w:jc w:val="center"/>
      </w:pPr>
      <w:r w:rsidRPr="002103B4">
        <w:rPr>
          <w:rFonts w:ascii="Times New Roman" w:eastAsia="Times New Roman" w:hAnsi="Times New Roman" w:cs="Times New Roman"/>
          <w:b/>
          <w:sz w:val="36"/>
          <w:szCs w:val="36"/>
        </w:rPr>
        <w:t>Conclusion and Future Work</w:t>
      </w:r>
    </w:p>
    <w:p w14:paraId="6CFFF2AC" w14:textId="5021C9EA" w:rsidR="00B3320A" w:rsidRPr="00BB3E3C" w:rsidRDefault="008E2170" w:rsidP="007001A5">
      <w:pPr>
        <w:spacing w:after="120" w:line="360" w:lineRule="auto"/>
        <w:jc w:val="both"/>
      </w:pPr>
      <w:r>
        <w:rPr>
          <w:noProof/>
        </w:rPr>
        <w:drawing>
          <wp:inline distT="0" distB="0" distL="0" distR="0" wp14:anchorId="18F5DEB8" wp14:editId="2781889A">
            <wp:extent cx="5731510" cy="9652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96520"/>
                    </a:xfrm>
                    <a:prstGeom prst="rect">
                      <a:avLst/>
                    </a:prstGeom>
                    <a:noFill/>
                    <a:ln>
                      <a:noFill/>
                    </a:ln>
                  </pic:spPr>
                </pic:pic>
              </a:graphicData>
            </a:graphic>
          </wp:inline>
        </w:drawing>
      </w:r>
    </w:p>
    <w:p w14:paraId="760E317D" w14:textId="249B184C" w:rsidR="008E2170" w:rsidRPr="007001A5" w:rsidRDefault="008E2170" w:rsidP="007001A5">
      <w:pPr>
        <w:spacing w:line="360" w:lineRule="auto"/>
        <w:jc w:val="both"/>
        <w:rPr>
          <w:rFonts w:ascii="Times New Roman" w:hAnsi="Times New Roman" w:cs="Times New Roman"/>
          <w:sz w:val="28"/>
          <w:szCs w:val="28"/>
        </w:rPr>
      </w:pPr>
      <w:r w:rsidRPr="007001A5">
        <w:rPr>
          <w:rFonts w:ascii="Times New Roman" w:hAnsi="Times New Roman" w:cs="Times New Roman"/>
          <w:b/>
          <w:bCs/>
          <w:sz w:val="28"/>
          <w:szCs w:val="28"/>
          <w:u w:val="single"/>
        </w:rPr>
        <w:t>CONCLUSION:</w:t>
      </w:r>
      <w:r w:rsidRPr="007001A5">
        <w:rPr>
          <w:rFonts w:ascii="Times New Roman" w:hAnsi="Times New Roman" w:cs="Times New Roman"/>
          <w:sz w:val="28"/>
          <w:szCs w:val="28"/>
        </w:rPr>
        <w:t xml:space="preserve"> </w:t>
      </w:r>
    </w:p>
    <w:p w14:paraId="63491294" w14:textId="2C716AB2" w:rsidR="00CB08ED" w:rsidRPr="007001A5" w:rsidRDefault="008E2170" w:rsidP="007001A5">
      <w:pPr>
        <w:spacing w:line="360" w:lineRule="auto"/>
        <w:jc w:val="both"/>
        <w:rPr>
          <w:rFonts w:ascii="Times New Roman" w:hAnsi="Times New Roman" w:cs="Times New Roman"/>
          <w:sz w:val="24"/>
          <w:szCs w:val="24"/>
        </w:rPr>
      </w:pPr>
      <w:r w:rsidRPr="007001A5">
        <w:rPr>
          <w:rFonts w:ascii="Times New Roman" w:hAnsi="Times New Roman" w:cs="Times New Roman"/>
          <w:sz w:val="24"/>
          <w:szCs w:val="24"/>
        </w:rPr>
        <w:t xml:space="preserve">This report on the project </w:t>
      </w:r>
      <w:r w:rsidR="00CE237D" w:rsidRPr="007001A5">
        <w:rPr>
          <w:rFonts w:ascii="Times New Roman" w:hAnsi="Times New Roman" w:cs="Times New Roman"/>
          <w:sz w:val="24"/>
          <w:szCs w:val="24"/>
        </w:rPr>
        <w:t xml:space="preserve">Face emotion detection </w:t>
      </w:r>
      <w:r w:rsidRPr="007001A5">
        <w:rPr>
          <w:rFonts w:ascii="Times New Roman" w:hAnsi="Times New Roman" w:cs="Times New Roman"/>
          <w:sz w:val="24"/>
          <w:szCs w:val="24"/>
        </w:rPr>
        <w:t xml:space="preserve">focused on the existing literature and explored the documents representation and an analysis of feature selection methods and </w:t>
      </w:r>
      <w:r w:rsidR="00CE237D" w:rsidRPr="007001A5">
        <w:rPr>
          <w:rFonts w:ascii="Times New Roman" w:hAnsi="Times New Roman" w:cs="Times New Roman"/>
          <w:sz w:val="24"/>
          <w:szCs w:val="24"/>
        </w:rPr>
        <w:t>deep learning</w:t>
      </w:r>
      <w:r w:rsidRPr="007001A5">
        <w:rPr>
          <w:rFonts w:ascii="Times New Roman" w:hAnsi="Times New Roman" w:cs="Times New Roman"/>
          <w:sz w:val="24"/>
          <w:szCs w:val="24"/>
        </w:rPr>
        <w:t xml:space="preserve"> algorithms Term weighting is one of the most vital parts for construct a</w:t>
      </w:r>
      <w:r w:rsidR="00CE237D" w:rsidRPr="007001A5">
        <w:rPr>
          <w:rFonts w:ascii="Times New Roman" w:hAnsi="Times New Roman" w:cs="Times New Roman"/>
          <w:sz w:val="24"/>
          <w:szCs w:val="24"/>
        </w:rPr>
        <w:t xml:space="preserve"> CNN model</w:t>
      </w:r>
      <w:r w:rsidRPr="007001A5">
        <w:rPr>
          <w:rFonts w:ascii="Times New Roman" w:hAnsi="Times New Roman" w:cs="Times New Roman"/>
          <w:sz w:val="24"/>
          <w:szCs w:val="24"/>
        </w:rPr>
        <w:t>.</w:t>
      </w:r>
      <w:r w:rsidR="00DB58FE" w:rsidRPr="007001A5">
        <w:rPr>
          <w:rFonts w:ascii="Times New Roman" w:hAnsi="Times New Roman" w:cs="Times New Roman"/>
          <w:sz w:val="24"/>
          <w:szCs w:val="24"/>
        </w:rPr>
        <w:t xml:space="preserve"> </w:t>
      </w:r>
      <w:r w:rsidRPr="007001A5">
        <w:rPr>
          <w:rFonts w:ascii="Times New Roman" w:hAnsi="Times New Roman" w:cs="Times New Roman"/>
          <w:sz w:val="24"/>
          <w:szCs w:val="24"/>
        </w:rPr>
        <w:t xml:space="preserve">The existing methods are compared based on pros and cons. From the above discussion it is understood that no single representation scheme and </w:t>
      </w:r>
      <w:r w:rsidR="00CE237D" w:rsidRPr="007001A5">
        <w:rPr>
          <w:rFonts w:ascii="Times New Roman" w:hAnsi="Times New Roman" w:cs="Times New Roman"/>
          <w:sz w:val="24"/>
          <w:szCs w:val="24"/>
        </w:rPr>
        <w:t xml:space="preserve">model </w:t>
      </w:r>
      <w:r w:rsidRPr="007001A5">
        <w:rPr>
          <w:rFonts w:ascii="Times New Roman" w:hAnsi="Times New Roman" w:cs="Times New Roman"/>
          <w:sz w:val="24"/>
          <w:szCs w:val="24"/>
        </w:rPr>
        <w:t>can be mentioned as a general model for any application</w:t>
      </w:r>
      <w:r w:rsidR="00716923" w:rsidRPr="007001A5">
        <w:rPr>
          <w:rFonts w:ascii="Times New Roman" w:hAnsi="Times New Roman" w:cs="Times New Roman"/>
          <w:sz w:val="24"/>
          <w:szCs w:val="24"/>
        </w:rPr>
        <w:t>. Different</w:t>
      </w:r>
      <w:r w:rsidRPr="007001A5">
        <w:rPr>
          <w:rFonts w:ascii="Times New Roman" w:hAnsi="Times New Roman" w:cs="Times New Roman"/>
          <w:sz w:val="24"/>
          <w:szCs w:val="24"/>
        </w:rPr>
        <w:t xml:space="preserve"> </w:t>
      </w:r>
      <w:r w:rsidR="00716923" w:rsidRPr="007001A5">
        <w:rPr>
          <w:rFonts w:ascii="Times New Roman" w:hAnsi="Times New Roman" w:cs="Times New Roman"/>
          <w:sz w:val="24"/>
          <w:szCs w:val="24"/>
        </w:rPr>
        <w:t>models perform</w:t>
      </w:r>
      <w:r w:rsidRPr="007001A5">
        <w:rPr>
          <w:rFonts w:ascii="Times New Roman" w:hAnsi="Times New Roman" w:cs="Times New Roman"/>
          <w:sz w:val="24"/>
          <w:szCs w:val="24"/>
        </w:rPr>
        <w:t xml:space="preserve"> differently depending on data collection</w:t>
      </w:r>
      <w:r w:rsidR="00EC2585" w:rsidRPr="007001A5">
        <w:rPr>
          <w:rFonts w:ascii="Times New Roman" w:hAnsi="Times New Roman" w:cs="Times New Roman"/>
          <w:sz w:val="24"/>
          <w:szCs w:val="24"/>
        </w:rPr>
        <w:t>.</w:t>
      </w:r>
    </w:p>
    <w:p w14:paraId="26E66056" w14:textId="1887EEA3" w:rsidR="00EC2585" w:rsidRPr="007001A5" w:rsidRDefault="00EC2585" w:rsidP="007001A5">
      <w:pPr>
        <w:spacing w:line="360" w:lineRule="auto"/>
        <w:jc w:val="both"/>
        <w:rPr>
          <w:rFonts w:ascii="Times New Roman" w:eastAsia="Times New Roman" w:hAnsi="Times New Roman" w:cs="Times New Roman"/>
          <w:bCs/>
          <w:sz w:val="24"/>
          <w:szCs w:val="24"/>
        </w:rPr>
      </w:pPr>
      <w:r w:rsidRPr="007001A5">
        <w:rPr>
          <w:rFonts w:ascii="Times New Roman" w:eastAsia="Times New Roman" w:hAnsi="Times New Roman" w:cs="Times New Roman"/>
          <w:bCs/>
          <w:sz w:val="24"/>
          <w:szCs w:val="24"/>
        </w:rPr>
        <w:t xml:space="preserve">Our model gave the accuracy of about </w:t>
      </w:r>
      <w:r w:rsidR="00CE237D" w:rsidRPr="007001A5">
        <w:rPr>
          <w:rFonts w:ascii="Times New Roman" w:eastAsia="Times New Roman" w:hAnsi="Times New Roman" w:cs="Times New Roman"/>
          <w:bCs/>
          <w:sz w:val="24"/>
          <w:szCs w:val="24"/>
        </w:rPr>
        <w:t>74</w:t>
      </w:r>
      <w:r w:rsidRPr="007001A5">
        <w:rPr>
          <w:rFonts w:ascii="Times New Roman" w:eastAsia="Times New Roman" w:hAnsi="Times New Roman" w:cs="Times New Roman"/>
          <w:bCs/>
          <w:sz w:val="24"/>
          <w:szCs w:val="24"/>
        </w:rPr>
        <w:t xml:space="preserve">% on the test data </w:t>
      </w:r>
      <w:r w:rsidR="00716923" w:rsidRPr="007001A5">
        <w:rPr>
          <w:rFonts w:ascii="Times New Roman" w:eastAsia="Times New Roman" w:hAnsi="Times New Roman" w:cs="Times New Roman"/>
          <w:bCs/>
          <w:sz w:val="24"/>
          <w:szCs w:val="24"/>
        </w:rPr>
        <w:t>and is</w:t>
      </w:r>
      <w:r w:rsidRPr="007001A5">
        <w:rPr>
          <w:rFonts w:ascii="Times New Roman" w:eastAsia="Times New Roman" w:hAnsi="Times New Roman" w:cs="Times New Roman"/>
          <w:bCs/>
          <w:sz w:val="24"/>
          <w:szCs w:val="24"/>
        </w:rPr>
        <w:t xml:space="preserve"> working well with the user input.</w:t>
      </w:r>
    </w:p>
    <w:p w14:paraId="06322FFB" w14:textId="77777777" w:rsidR="00EC2585" w:rsidRPr="007001A5" w:rsidRDefault="00EC2585" w:rsidP="007001A5">
      <w:pPr>
        <w:spacing w:line="360" w:lineRule="auto"/>
        <w:jc w:val="both"/>
        <w:rPr>
          <w:rFonts w:ascii="Times New Roman" w:eastAsia="Times New Roman" w:hAnsi="Times New Roman" w:cs="Times New Roman"/>
          <w:bCs/>
          <w:sz w:val="24"/>
          <w:szCs w:val="24"/>
        </w:rPr>
      </w:pPr>
    </w:p>
    <w:p w14:paraId="52C0F91E" w14:textId="3C1B5CFB" w:rsidR="00BB3E3C" w:rsidRPr="007001A5" w:rsidRDefault="00EC2585" w:rsidP="007001A5">
      <w:pPr>
        <w:spacing w:line="360" w:lineRule="auto"/>
        <w:jc w:val="both"/>
        <w:rPr>
          <w:rFonts w:ascii="Times New Roman" w:eastAsia="Times New Roman" w:hAnsi="Times New Roman" w:cs="Times New Roman"/>
          <w:b/>
          <w:sz w:val="28"/>
          <w:szCs w:val="28"/>
          <w:u w:val="single"/>
        </w:rPr>
      </w:pPr>
      <w:r w:rsidRPr="007001A5">
        <w:rPr>
          <w:rFonts w:ascii="Times New Roman" w:eastAsia="Times New Roman" w:hAnsi="Times New Roman" w:cs="Times New Roman"/>
          <w:b/>
          <w:sz w:val="28"/>
          <w:szCs w:val="28"/>
          <w:u w:val="single"/>
        </w:rPr>
        <w:t>FUTURE WORK:</w:t>
      </w:r>
    </w:p>
    <w:p w14:paraId="00BF1B90" w14:textId="08A05D3A" w:rsidR="000F776E" w:rsidRPr="007001A5" w:rsidRDefault="00CE237D" w:rsidP="007001A5">
      <w:pPr>
        <w:pStyle w:val="ListParagraph"/>
        <w:numPr>
          <w:ilvl w:val="0"/>
          <w:numId w:val="9"/>
        </w:numPr>
        <w:spacing w:line="360" w:lineRule="auto"/>
        <w:rPr>
          <w:rFonts w:eastAsia="Times New Roman"/>
          <w:b/>
          <w:u w:val="single"/>
        </w:rPr>
      </w:pPr>
      <w:r w:rsidRPr="007001A5">
        <w:rPr>
          <w:rFonts w:eastAsia="Times New Roman"/>
          <w:bCs w:val="0"/>
        </w:rPr>
        <w:t xml:space="preserve">This project can be extended to </w:t>
      </w:r>
      <w:r w:rsidR="00716923" w:rsidRPr="007001A5">
        <w:rPr>
          <w:rFonts w:eastAsia="Times New Roman"/>
          <w:bCs w:val="0"/>
        </w:rPr>
        <w:t>more</w:t>
      </w:r>
      <w:r w:rsidRPr="007001A5">
        <w:rPr>
          <w:rFonts w:eastAsia="Times New Roman"/>
          <w:bCs w:val="0"/>
        </w:rPr>
        <w:t xml:space="preserve"> classes as our model now works only for 5 classes.</w:t>
      </w:r>
    </w:p>
    <w:p w14:paraId="25FE9626" w14:textId="40CACDB4" w:rsidR="00CE237D" w:rsidRPr="007001A5" w:rsidRDefault="00CE237D" w:rsidP="007001A5">
      <w:pPr>
        <w:pStyle w:val="ListParagraph"/>
        <w:numPr>
          <w:ilvl w:val="0"/>
          <w:numId w:val="9"/>
        </w:numPr>
        <w:spacing w:line="360" w:lineRule="auto"/>
        <w:rPr>
          <w:rFonts w:eastAsia="Times New Roman"/>
          <w:b/>
          <w:u w:val="single"/>
        </w:rPr>
      </w:pPr>
      <w:r w:rsidRPr="007001A5">
        <w:rPr>
          <w:rFonts w:eastAsia="Times New Roman"/>
          <w:bCs w:val="0"/>
        </w:rPr>
        <w:t>We can try to play with the model to find out different models and check if we get more accuracy.</w:t>
      </w:r>
    </w:p>
    <w:p w14:paraId="2E0E7D8E" w14:textId="77777777" w:rsidR="007001A5" w:rsidRDefault="007001A5" w:rsidP="007001A5">
      <w:pPr>
        <w:spacing w:line="360" w:lineRule="auto"/>
        <w:jc w:val="both"/>
        <w:rPr>
          <w:rFonts w:ascii="Times New Roman" w:eastAsia="Times New Roman" w:hAnsi="Times New Roman" w:cs="Times New Roman"/>
          <w:b/>
          <w:sz w:val="28"/>
          <w:szCs w:val="28"/>
        </w:rPr>
      </w:pPr>
    </w:p>
    <w:p w14:paraId="26C1A162" w14:textId="77777777" w:rsidR="007001A5" w:rsidRDefault="007001A5" w:rsidP="007001A5">
      <w:pPr>
        <w:spacing w:line="360" w:lineRule="auto"/>
        <w:jc w:val="both"/>
        <w:rPr>
          <w:rFonts w:ascii="Times New Roman" w:eastAsia="Times New Roman" w:hAnsi="Times New Roman" w:cs="Times New Roman"/>
          <w:b/>
          <w:sz w:val="28"/>
          <w:szCs w:val="28"/>
        </w:rPr>
      </w:pPr>
    </w:p>
    <w:p w14:paraId="081D13F9" w14:textId="77777777" w:rsidR="007001A5" w:rsidRDefault="007001A5" w:rsidP="007001A5">
      <w:pPr>
        <w:spacing w:line="360" w:lineRule="auto"/>
        <w:jc w:val="both"/>
        <w:rPr>
          <w:rFonts w:ascii="Times New Roman" w:eastAsia="Times New Roman" w:hAnsi="Times New Roman" w:cs="Times New Roman"/>
          <w:b/>
          <w:sz w:val="28"/>
          <w:szCs w:val="28"/>
        </w:rPr>
      </w:pPr>
    </w:p>
    <w:p w14:paraId="6B412926" w14:textId="77777777" w:rsidR="007001A5" w:rsidRDefault="007001A5" w:rsidP="007001A5">
      <w:pPr>
        <w:spacing w:line="360" w:lineRule="auto"/>
        <w:jc w:val="both"/>
        <w:rPr>
          <w:rFonts w:ascii="Times New Roman" w:eastAsia="Times New Roman" w:hAnsi="Times New Roman" w:cs="Times New Roman"/>
          <w:b/>
          <w:sz w:val="28"/>
          <w:szCs w:val="28"/>
        </w:rPr>
      </w:pPr>
    </w:p>
    <w:p w14:paraId="1EDD430C" w14:textId="77777777" w:rsidR="007001A5" w:rsidRDefault="007001A5" w:rsidP="007001A5">
      <w:pPr>
        <w:spacing w:line="360" w:lineRule="auto"/>
        <w:jc w:val="both"/>
        <w:rPr>
          <w:rFonts w:ascii="Times New Roman" w:eastAsia="Times New Roman" w:hAnsi="Times New Roman" w:cs="Times New Roman"/>
          <w:b/>
          <w:sz w:val="28"/>
          <w:szCs w:val="28"/>
        </w:rPr>
      </w:pPr>
    </w:p>
    <w:p w14:paraId="2A2AF987" w14:textId="77777777" w:rsidR="007001A5" w:rsidRDefault="007001A5" w:rsidP="007001A5">
      <w:pPr>
        <w:spacing w:line="360" w:lineRule="auto"/>
        <w:jc w:val="both"/>
        <w:rPr>
          <w:rFonts w:ascii="Times New Roman" w:eastAsia="Times New Roman" w:hAnsi="Times New Roman" w:cs="Times New Roman"/>
          <w:b/>
          <w:sz w:val="28"/>
          <w:szCs w:val="28"/>
        </w:rPr>
      </w:pPr>
    </w:p>
    <w:p w14:paraId="787EBA25" w14:textId="77777777" w:rsidR="007001A5" w:rsidRDefault="007001A5" w:rsidP="007001A5">
      <w:pPr>
        <w:spacing w:line="360" w:lineRule="auto"/>
        <w:jc w:val="both"/>
        <w:rPr>
          <w:rFonts w:ascii="Times New Roman" w:eastAsia="Times New Roman" w:hAnsi="Times New Roman" w:cs="Times New Roman"/>
          <w:b/>
          <w:sz w:val="28"/>
          <w:szCs w:val="28"/>
        </w:rPr>
      </w:pPr>
    </w:p>
    <w:p w14:paraId="2286F26B" w14:textId="77777777" w:rsidR="007001A5" w:rsidRDefault="007001A5" w:rsidP="007001A5">
      <w:pPr>
        <w:spacing w:line="360" w:lineRule="auto"/>
        <w:jc w:val="both"/>
        <w:rPr>
          <w:rFonts w:ascii="Times New Roman" w:eastAsia="Times New Roman" w:hAnsi="Times New Roman" w:cs="Times New Roman"/>
          <w:b/>
          <w:sz w:val="28"/>
          <w:szCs w:val="28"/>
        </w:rPr>
      </w:pPr>
    </w:p>
    <w:p w14:paraId="03FF0B46" w14:textId="77777777" w:rsidR="007001A5" w:rsidRDefault="007001A5" w:rsidP="007001A5">
      <w:pPr>
        <w:spacing w:line="360" w:lineRule="auto"/>
        <w:jc w:val="both"/>
        <w:rPr>
          <w:rFonts w:ascii="Times New Roman" w:eastAsia="Times New Roman" w:hAnsi="Times New Roman" w:cs="Times New Roman"/>
          <w:b/>
          <w:sz w:val="28"/>
          <w:szCs w:val="28"/>
        </w:rPr>
      </w:pPr>
    </w:p>
    <w:p w14:paraId="0785042C" w14:textId="77777777" w:rsidR="007001A5" w:rsidRDefault="007001A5" w:rsidP="007001A5">
      <w:pPr>
        <w:spacing w:line="360" w:lineRule="auto"/>
        <w:jc w:val="both"/>
        <w:rPr>
          <w:rFonts w:ascii="Times New Roman" w:eastAsia="Times New Roman" w:hAnsi="Times New Roman" w:cs="Times New Roman"/>
          <w:b/>
          <w:sz w:val="28"/>
          <w:szCs w:val="28"/>
        </w:rPr>
      </w:pPr>
    </w:p>
    <w:p w14:paraId="65BB02A2" w14:textId="77777777" w:rsidR="007001A5" w:rsidRDefault="007001A5" w:rsidP="007001A5">
      <w:pPr>
        <w:spacing w:line="360" w:lineRule="auto"/>
        <w:jc w:val="both"/>
        <w:rPr>
          <w:rFonts w:ascii="Times New Roman" w:eastAsia="Times New Roman" w:hAnsi="Times New Roman" w:cs="Times New Roman"/>
          <w:b/>
          <w:sz w:val="28"/>
          <w:szCs w:val="28"/>
        </w:rPr>
      </w:pPr>
    </w:p>
    <w:p w14:paraId="2F80DAA1" w14:textId="77777777" w:rsidR="007001A5" w:rsidRDefault="007001A5" w:rsidP="007001A5">
      <w:pPr>
        <w:spacing w:line="360" w:lineRule="auto"/>
        <w:jc w:val="both"/>
        <w:rPr>
          <w:rFonts w:ascii="Times New Roman" w:eastAsia="Times New Roman" w:hAnsi="Times New Roman" w:cs="Times New Roman"/>
          <w:b/>
          <w:sz w:val="28"/>
          <w:szCs w:val="28"/>
        </w:rPr>
      </w:pPr>
    </w:p>
    <w:p w14:paraId="0EEA83D6" w14:textId="6FEB4346" w:rsidR="00CB08ED" w:rsidRPr="007001A5" w:rsidRDefault="001E2F07" w:rsidP="007001A5">
      <w:pPr>
        <w:spacing w:line="360" w:lineRule="auto"/>
        <w:jc w:val="both"/>
        <w:rPr>
          <w:rFonts w:ascii="Times New Roman" w:eastAsia="Times New Roman" w:hAnsi="Times New Roman" w:cs="Times New Roman"/>
          <w:b/>
          <w:sz w:val="28"/>
          <w:szCs w:val="28"/>
        </w:rPr>
      </w:pPr>
      <w:r w:rsidRPr="007001A5">
        <w:rPr>
          <w:rFonts w:ascii="Times New Roman" w:eastAsia="Times New Roman" w:hAnsi="Times New Roman" w:cs="Times New Roman"/>
          <w:b/>
          <w:sz w:val="28"/>
          <w:szCs w:val="28"/>
        </w:rPr>
        <w:lastRenderedPageBreak/>
        <w:t>References</w:t>
      </w:r>
    </w:p>
    <w:p w14:paraId="1ADDB7BA" w14:textId="65692FEE" w:rsidR="00CE237D" w:rsidRPr="007001A5" w:rsidRDefault="001E2F07" w:rsidP="007001A5">
      <w:pPr>
        <w:spacing w:line="360" w:lineRule="auto"/>
        <w:ind w:left="360" w:hanging="360"/>
        <w:jc w:val="both"/>
        <w:rPr>
          <w:rFonts w:ascii="Times New Roman" w:hAnsi="Times New Roman" w:cs="Times New Roman"/>
          <w:sz w:val="24"/>
          <w:szCs w:val="24"/>
        </w:rPr>
      </w:pPr>
      <w:r w:rsidRPr="007001A5">
        <w:rPr>
          <w:rFonts w:ascii="Times New Roman" w:hAnsi="Times New Roman" w:cs="Times New Roman"/>
          <w:sz w:val="24"/>
          <w:szCs w:val="24"/>
        </w:rPr>
        <w:t xml:space="preserve"> </w:t>
      </w:r>
      <w:r w:rsidR="000F776E" w:rsidRPr="007001A5">
        <w:rPr>
          <w:rFonts w:ascii="Times New Roman" w:hAnsi="Times New Roman" w:cs="Times New Roman"/>
          <w:sz w:val="24"/>
          <w:szCs w:val="24"/>
        </w:rPr>
        <w:t>[1</w:t>
      </w:r>
      <w:r w:rsidR="00252F67" w:rsidRPr="007001A5">
        <w:rPr>
          <w:rFonts w:ascii="Times New Roman" w:hAnsi="Times New Roman" w:cs="Times New Roman"/>
          <w:sz w:val="24"/>
          <w:szCs w:val="24"/>
        </w:rPr>
        <w:t xml:space="preserve">] </w:t>
      </w:r>
      <w:r w:rsidR="00CE237D" w:rsidRPr="007001A5">
        <w:rPr>
          <w:rFonts w:ascii="Times New Roman" w:hAnsi="Times New Roman" w:cs="Times New Roman"/>
          <w:sz w:val="24"/>
          <w:szCs w:val="24"/>
        </w:rPr>
        <w:t xml:space="preserve">K. S. Prasad, S. C. Satapathy, M. Rajesh, and M. Ahamed, "Face Emotion Recognition using Deep Learning Approaches: A Review," in International Journal of Computational Intelligence Research, vol. 14, no. 6, pp. 1203-1221, 2018. </w:t>
      </w:r>
      <w:hyperlink r:id="rId25" w:tgtFrame="_new" w:history="1">
        <w:r w:rsidR="00CE237D" w:rsidRPr="007001A5">
          <w:rPr>
            <w:rFonts w:ascii="Times New Roman" w:hAnsi="Times New Roman" w:cs="Times New Roman"/>
            <w:sz w:val="24"/>
            <w:szCs w:val="24"/>
          </w:rPr>
          <w:t>https://www.ripublication.com/irph/ijcirv14n6_10.pdf</w:t>
        </w:r>
      </w:hyperlink>
    </w:p>
    <w:p w14:paraId="1C16C600" w14:textId="2DDAB400" w:rsidR="00CE237D" w:rsidRPr="007001A5" w:rsidRDefault="00252F67" w:rsidP="007001A5">
      <w:pPr>
        <w:spacing w:line="360" w:lineRule="auto"/>
        <w:ind w:left="360" w:hanging="360"/>
        <w:jc w:val="both"/>
        <w:rPr>
          <w:rFonts w:ascii="Times New Roman" w:hAnsi="Times New Roman" w:cs="Times New Roman"/>
          <w:sz w:val="24"/>
          <w:szCs w:val="24"/>
        </w:rPr>
      </w:pPr>
      <w:r w:rsidRPr="007001A5">
        <w:rPr>
          <w:rFonts w:ascii="Times New Roman" w:hAnsi="Times New Roman" w:cs="Times New Roman"/>
          <w:sz w:val="24"/>
          <w:szCs w:val="24"/>
        </w:rPr>
        <w:t xml:space="preserve"> [2] </w:t>
      </w:r>
      <w:r w:rsidR="00CE237D" w:rsidRPr="007001A5">
        <w:rPr>
          <w:rFonts w:ascii="Times New Roman" w:hAnsi="Times New Roman" w:cs="Times New Roman"/>
          <w:sz w:val="24"/>
          <w:szCs w:val="24"/>
        </w:rPr>
        <w:t xml:space="preserve">M. H. Khan, M. Islam, and M. S. Kabir, "A Comprehensive Review of Facial Emotion Recognition," in International Journal of Artificial Intelligence &amp; Applications, vol. 5, no. 1, pp. 1-11, 2014.: </w:t>
      </w:r>
      <w:hyperlink r:id="rId26" w:tgtFrame="_new" w:history="1">
        <w:r w:rsidR="00CE237D" w:rsidRPr="007001A5">
          <w:rPr>
            <w:rFonts w:ascii="Times New Roman" w:hAnsi="Times New Roman" w:cs="Times New Roman"/>
            <w:sz w:val="24"/>
            <w:szCs w:val="24"/>
          </w:rPr>
          <w:t>https://airccj.org/CSCP/vol5/csit53201.pdf</w:t>
        </w:r>
      </w:hyperlink>
    </w:p>
    <w:p w14:paraId="7ECB7A2A" w14:textId="0856EE1D" w:rsidR="000F776E" w:rsidRPr="007001A5" w:rsidRDefault="000F776E" w:rsidP="007001A5">
      <w:pPr>
        <w:spacing w:line="360" w:lineRule="auto"/>
        <w:ind w:left="360" w:hanging="360"/>
        <w:jc w:val="both"/>
        <w:rPr>
          <w:rFonts w:ascii="Times New Roman" w:hAnsi="Times New Roman" w:cs="Times New Roman"/>
          <w:sz w:val="24"/>
          <w:szCs w:val="24"/>
        </w:rPr>
      </w:pPr>
      <w:r w:rsidRPr="007001A5">
        <w:rPr>
          <w:rFonts w:ascii="Times New Roman" w:hAnsi="Times New Roman" w:cs="Times New Roman"/>
          <w:sz w:val="24"/>
          <w:szCs w:val="24"/>
        </w:rPr>
        <w:t xml:space="preserve"> [</w:t>
      </w:r>
      <w:r w:rsidR="00012D52" w:rsidRPr="007001A5">
        <w:rPr>
          <w:rFonts w:ascii="Times New Roman" w:hAnsi="Times New Roman" w:cs="Times New Roman"/>
          <w:sz w:val="24"/>
          <w:szCs w:val="24"/>
        </w:rPr>
        <w:t>3</w:t>
      </w:r>
      <w:r w:rsidRPr="007001A5">
        <w:rPr>
          <w:rFonts w:ascii="Times New Roman" w:hAnsi="Times New Roman" w:cs="Times New Roman"/>
          <w:sz w:val="24"/>
          <w:szCs w:val="24"/>
        </w:rPr>
        <w:t>]</w:t>
      </w:r>
      <w:r w:rsidR="007001A5">
        <w:rPr>
          <w:rFonts w:ascii="Times New Roman" w:hAnsi="Times New Roman" w:cs="Times New Roman"/>
          <w:sz w:val="24"/>
          <w:szCs w:val="24"/>
        </w:rPr>
        <w:t xml:space="preserve"> </w:t>
      </w:r>
      <w:r w:rsidRPr="007001A5">
        <w:rPr>
          <w:rFonts w:ascii="Times New Roman" w:hAnsi="Times New Roman" w:cs="Times New Roman"/>
          <w:sz w:val="24"/>
          <w:szCs w:val="24"/>
        </w:rPr>
        <w:t>Sebastiani.F, “Machine Learning in Automated</w:t>
      </w:r>
      <w:r w:rsidR="00CE237D" w:rsidRPr="007001A5">
        <w:rPr>
          <w:rFonts w:ascii="Times New Roman" w:hAnsi="Times New Roman" w:cs="Times New Roman"/>
          <w:sz w:val="24"/>
          <w:szCs w:val="24"/>
        </w:rPr>
        <w:t xml:space="preserve"> Face emotion recognition</w:t>
      </w:r>
      <w:r w:rsidRPr="007001A5">
        <w:rPr>
          <w:rFonts w:ascii="Times New Roman" w:hAnsi="Times New Roman" w:cs="Times New Roman"/>
          <w:sz w:val="24"/>
          <w:szCs w:val="24"/>
        </w:rPr>
        <w:t>”, ACM Computing Survey. pp.1-47, 2002</w:t>
      </w:r>
    </w:p>
    <w:p w14:paraId="4EB3C401" w14:textId="62E20E9A" w:rsidR="000F776E" w:rsidRPr="007001A5" w:rsidRDefault="000F776E" w:rsidP="007001A5">
      <w:pPr>
        <w:spacing w:line="360" w:lineRule="auto"/>
        <w:ind w:left="360" w:hanging="360"/>
        <w:jc w:val="both"/>
        <w:rPr>
          <w:rFonts w:ascii="Times New Roman" w:hAnsi="Times New Roman" w:cs="Times New Roman"/>
          <w:sz w:val="24"/>
          <w:szCs w:val="24"/>
        </w:rPr>
      </w:pPr>
      <w:r w:rsidRPr="007001A5">
        <w:rPr>
          <w:rFonts w:ascii="Times New Roman" w:hAnsi="Times New Roman" w:cs="Times New Roman"/>
          <w:sz w:val="24"/>
          <w:szCs w:val="24"/>
        </w:rPr>
        <w:t xml:space="preserve"> [</w:t>
      </w:r>
      <w:r w:rsidR="00012D52" w:rsidRPr="007001A5">
        <w:rPr>
          <w:rFonts w:ascii="Times New Roman" w:hAnsi="Times New Roman" w:cs="Times New Roman"/>
          <w:sz w:val="24"/>
          <w:szCs w:val="24"/>
        </w:rPr>
        <w:t>4</w:t>
      </w:r>
      <w:r w:rsidRPr="007001A5">
        <w:rPr>
          <w:rFonts w:ascii="Times New Roman" w:hAnsi="Times New Roman" w:cs="Times New Roman"/>
          <w:sz w:val="24"/>
          <w:szCs w:val="24"/>
        </w:rPr>
        <w:t>] Kaggle. </w:t>
      </w:r>
      <w:hyperlink r:id="rId27" w:history="1">
        <w:r w:rsidRPr="007001A5">
          <w:rPr>
            <w:rFonts w:ascii="Times New Roman" w:hAnsi="Times New Roman" w:cs="Times New Roman"/>
            <w:sz w:val="24"/>
            <w:szCs w:val="24"/>
          </w:rPr>
          <w:t xml:space="preserve">“Sentiment Analysis: Emotion in </w:t>
        </w:r>
        <w:r w:rsidR="00CE237D" w:rsidRPr="007001A5">
          <w:rPr>
            <w:rFonts w:ascii="Times New Roman" w:hAnsi="Times New Roman" w:cs="Times New Roman"/>
            <w:sz w:val="24"/>
            <w:szCs w:val="24"/>
          </w:rPr>
          <w:t>Face</w:t>
        </w:r>
        <w:r w:rsidRPr="007001A5">
          <w:rPr>
            <w:rFonts w:ascii="Times New Roman" w:hAnsi="Times New Roman" w:cs="Times New Roman"/>
            <w:sz w:val="24"/>
            <w:szCs w:val="24"/>
          </w:rPr>
          <w:t>”</w:t>
        </w:r>
      </w:hyperlink>
    </w:p>
    <w:p w14:paraId="22A2279D" w14:textId="08119020" w:rsidR="000F776E" w:rsidRPr="007001A5" w:rsidRDefault="000F776E" w:rsidP="007001A5">
      <w:pPr>
        <w:spacing w:line="360" w:lineRule="auto"/>
        <w:ind w:left="360" w:hanging="360"/>
        <w:jc w:val="both"/>
        <w:rPr>
          <w:rFonts w:ascii="Times New Roman" w:hAnsi="Times New Roman" w:cs="Times New Roman"/>
          <w:sz w:val="24"/>
          <w:szCs w:val="24"/>
        </w:rPr>
      </w:pPr>
      <w:r w:rsidRPr="007001A5">
        <w:rPr>
          <w:rFonts w:ascii="Times New Roman" w:hAnsi="Times New Roman" w:cs="Times New Roman"/>
          <w:sz w:val="24"/>
          <w:szCs w:val="24"/>
        </w:rPr>
        <w:t xml:space="preserve"> [</w:t>
      </w:r>
      <w:r w:rsidR="00012D52" w:rsidRPr="007001A5">
        <w:rPr>
          <w:rFonts w:ascii="Times New Roman" w:hAnsi="Times New Roman" w:cs="Times New Roman"/>
          <w:sz w:val="24"/>
          <w:szCs w:val="24"/>
        </w:rPr>
        <w:t>5</w:t>
      </w:r>
      <w:r w:rsidRPr="007001A5">
        <w:rPr>
          <w:rFonts w:ascii="Times New Roman" w:hAnsi="Times New Roman" w:cs="Times New Roman"/>
          <w:sz w:val="24"/>
          <w:szCs w:val="24"/>
        </w:rPr>
        <w:t>] Joulin, Armand, Edouard Grave, Piotr Bojanowski, Matthijs Douze, Hérve Jégou, and Tomas Mikolov. </w:t>
      </w:r>
      <w:hyperlink r:id="rId28" w:history="1">
        <w:r w:rsidRPr="007001A5">
          <w:rPr>
            <w:rFonts w:ascii="Times New Roman" w:hAnsi="Times New Roman" w:cs="Times New Roman"/>
            <w:sz w:val="24"/>
            <w:szCs w:val="24"/>
          </w:rPr>
          <w:t xml:space="preserve">“Fasttext.zip: Compressing </w:t>
        </w:r>
        <w:r w:rsidR="0081750C" w:rsidRPr="007001A5">
          <w:rPr>
            <w:rFonts w:ascii="Times New Roman" w:hAnsi="Times New Roman" w:cs="Times New Roman"/>
            <w:sz w:val="24"/>
            <w:szCs w:val="24"/>
          </w:rPr>
          <w:t>Emotion recognition</w:t>
        </w:r>
        <w:r w:rsidRPr="007001A5">
          <w:rPr>
            <w:rFonts w:ascii="Times New Roman" w:hAnsi="Times New Roman" w:cs="Times New Roman"/>
            <w:sz w:val="24"/>
            <w:szCs w:val="24"/>
          </w:rPr>
          <w:t xml:space="preserve"> models”</w:t>
        </w:r>
      </w:hyperlink>
      <w:r w:rsidRPr="007001A5">
        <w:rPr>
          <w:rFonts w:ascii="Times New Roman" w:hAnsi="Times New Roman" w:cs="Times New Roman"/>
          <w:sz w:val="24"/>
          <w:szCs w:val="24"/>
        </w:rPr>
        <w:t>.</w:t>
      </w:r>
    </w:p>
    <w:p w14:paraId="7E3DC5B7" w14:textId="56392ACE" w:rsidR="000F776E" w:rsidRPr="007001A5" w:rsidRDefault="007001A5" w:rsidP="007001A5">
      <w:pPr>
        <w:spacing w:line="360" w:lineRule="auto"/>
        <w:ind w:left="360" w:hanging="360"/>
        <w:jc w:val="both"/>
        <w:rPr>
          <w:rFonts w:ascii="Times New Roman" w:hAnsi="Times New Roman" w:cs="Times New Roman"/>
          <w:sz w:val="24"/>
          <w:szCs w:val="24"/>
        </w:rPr>
      </w:pPr>
      <w:r>
        <w:rPr>
          <w:rFonts w:ascii="Times New Roman" w:hAnsi="Times New Roman" w:cs="Times New Roman"/>
          <w:sz w:val="24"/>
          <w:szCs w:val="24"/>
        </w:rPr>
        <w:t xml:space="preserve"> </w:t>
      </w:r>
      <w:r w:rsidR="000F776E" w:rsidRPr="007001A5">
        <w:rPr>
          <w:rFonts w:ascii="Times New Roman" w:hAnsi="Times New Roman" w:cs="Times New Roman"/>
          <w:sz w:val="24"/>
          <w:szCs w:val="24"/>
        </w:rPr>
        <w:t>[</w:t>
      </w:r>
      <w:r w:rsidR="00CE237D" w:rsidRPr="007001A5">
        <w:rPr>
          <w:rFonts w:ascii="Times New Roman" w:hAnsi="Times New Roman" w:cs="Times New Roman"/>
          <w:sz w:val="24"/>
          <w:szCs w:val="24"/>
        </w:rPr>
        <w:t>6</w:t>
      </w:r>
      <w:r w:rsidR="000F776E" w:rsidRPr="007001A5">
        <w:rPr>
          <w:rFonts w:ascii="Times New Roman" w:hAnsi="Times New Roman" w:cs="Times New Roman"/>
          <w:sz w:val="24"/>
          <w:szCs w:val="24"/>
        </w:rPr>
        <w:t>]</w:t>
      </w:r>
      <w:r>
        <w:rPr>
          <w:rFonts w:ascii="Times New Roman" w:hAnsi="Times New Roman" w:cs="Times New Roman"/>
          <w:sz w:val="24"/>
          <w:szCs w:val="24"/>
        </w:rPr>
        <w:t xml:space="preserve"> </w:t>
      </w:r>
      <w:hyperlink r:id="rId29" w:history="1">
        <w:r w:rsidRPr="00433A53">
          <w:rPr>
            <w:rStyle w:val="Hyperlink"/>
            <w:rFonts w:ascii="Times New Roman" w:hAnsi="Times New Roman" w:cs="Times New Roman"/>
            <w:sz w:val="24"/>
            <w:szCs w:val="24"/>
          </w:rPr>
          <w:t>www.wikipedia.com</w:t>
        </w:r>
      </w:hyperlink>
    </w:p>
    <w:p w14:paraId="2F655F15" w14:textId="0992F261" w:rsidR="000F776E" w:rsidRPr="007001A5" w:rsidRDefault="007001A5" w:rsidP="007001A5">
      <w:pPr>
        <w:spacing w:line="360" w:lineRule="auto"/>
        <w:ind w:left="360" w:hanging="360"/>
        <w:jc w:val="both"/>
        <w:rPr>
          <w:rFonts w:ascii="Times New Roman" w:hAnsi="Times New Roman" w:cs="Times New Roman"/>
          <w:sz w:val="24"/>
          <w:szCs w:val="24"/>
        </w:rPr>
      </w:pPr>
      <w:r>
        <w:rPr>
          <w:rFonts w:ascii="Times New Roman" w:hAnsi="Times New Roman" w:cs="Times New Roman"/>
          <w:sz w:val="24"/>
          <w:szCs w:val="24"/>
        </w:rPr>
        <w:t xml:space="preserve"> </w:t>
      </w:r>
      <w:r w:rsidR="000F776E" w:rsidRPr="007001A5">
        <w:rPr>
          <w:rFonts w:ascii="Times New Roman" w:hAnsi="Times New Roman" w:cs="Times New Roman"/>
          <w:sz w:val="24"/>
          <w:szCs w:val="24"/>
        </w:rPr>
        <w:t>[</w:t>
      </w:r>
      <w:r w:rsidR="00CE237D" w:rsidRPr="007001A5">
        <w:rPr>
          <w:rFonts w:ascii="Times New Roman" w:hAnsi="Times New Roman" w:cs="Times New Roman"/>
          <w:sz w:val="24"/>
          <w:szCs w:val="24"/>
        </w:rPr>
        <w:t>7</w:t>
      </w:r>
      <w:r w:rsidR="000F776E" w:rsidRPr="007001A5">
        <w:rPr>
          <w:rFonts w:ascii="Times New Roman" w:hAnsi="Times New Roman" w:cs="Times New Roman"/>
          <w:sz w:val="24"/>
          <w:szCs w:val="24"/>
        </w:rPr>
        <w:t xml:space="preserve">] </w:t>
      </w:r>
      <w:hyperlink r:id="rId30" w:history="1">
        <w:r w:rsidR="000F776E" w:rsidRPr="007001A5">
          <w:rPr>
            <w:rFonts w:ascii="Times New Roman" w:hAnsi="Times New Roman" w:cs="Times New Roman"/>
            <w:sz w:val="24"/>
            <w:szCs w:val="24"/>
          </w:rPr>
          <w:t>www.geeksforgeeks.com</w:t>
        </w:r>
      </w:hyperlink>
    </w:p>
    <w:p w14:paraId="716A5F99" w14:textId="216602C0" w:rsidR="000F776E" w:rsidRPr="000F776E" w:rsidRDefault="007001A5" w:rsidP="007001A5">
      <w:pPr>
        <w:spacing w:line="360" w:lineRule="auto"/>
        <w:ind w:left="360" w:hanging="360"/>
        <w:jc w:val="both"/>
        <w:rPr>
          <w:sz w:val="24"/>
          <w:szCs w:val="24"/>
        </w:rPr>
      </w:pPr>
      <w:r>
        <w:rPr>
          <w:rFonts w:ascii="Times New Roman" w:hAnsi="Times New Roman" w:cs="Times New Roman"/>
          <w:sz w:val="24"/>
          <w:szCs w:val="24"/>
        </w:rPr>
        <w:t xml:space="preserve"> </w:t>
      </w:r>
      <w:r w:rsidR="000F776E" w:rsidRPr="007001A5">
        <w:rPr>
          <w:rFonts w:ascii="Times New Roman" w:hAnsi="Times New Roman" w:cs="Times New Roman"/>
          <w:sz w:val="24"/>
          <w:szCs w:val="24"/>
        </w:rPr>
        <w:t>[</w:t>
      </w:r>
      <w:r w:rsidR="00CE237D" w:rsidRPr="007001A5">
        <w:rPr>
          <w:rFonts w:ascii="Times New Roman" w:hAnsi="Times New Roman" w:cs="Times New Roman"/>
          <w:sz w:val="24"/>
          <w:szCs w:val="24"/>
        </w:rPr>
        <w:t>8</w:t>
      </w:r>
      <w:r w:rsidR="000F776E" w:rsidRPr="007001A5">
        <w:rPr>
          <w:rFonts w:ascii="Times New Roman" w:hAnsi="Times New Roman" w:cs="Times New Roman"/>
          <w:sz w:val="24"/>
          <w:szCs w:val="24"/>
        </w:rPr>
        <w:t xml:space="preserve">] </w:t>
      </w:r>
      <w:hyperlink r:id="rId31" w:history="1">
        <w:r w:rsidR="000F776E" w:rsidRPr="007001A5">
          <w:rPr>
            <w:rFonts w:ascii="Times New Roman" w:hAnsi="Times New Roman" w:cs="Times New Roman"/>
            <w:sz w:val="24"/>
            <w:szCs w:val="24"/>
          </w:rPr>
          <w:t>www.kaggle.com</w:t>
        </w:r>
      </w:hyperlink>
      <w:r w:rsidR="000F776E" w:rsidRPr="000F776E">
        <w:rPr>
          <w:sz w:val="24"/>
          <w:szCs w:val="24"/>
        </w:rPr>
        <w:t xml:space="preserve"> </w:t>
      </w:r>
    </w:p>
    <w:p w14:paraId="2E5B17DC" w14:textId="77777777" w:rsidR="000F776E" w:rsidRPr="000F776E" w:rsidRDefault="000F776E" w:rsidP="007001A5">
      <w:pPr>
        <w:spacing w:line="360" w:lineRule="auto"/>
        <w:ind w:left="360" w:hanging="360"/>
        <w:jc w:val="both"/>
        <w:rPr>
          <w:rFonts w:asciiTheme="minorHAnsi" w:hAnsiTheme="minorHAnsi" w:cstheme="minorHAnsi"/>
        </w:rPr>
      </w:pPr>
    </w:p>
    <w:p w14:paraId="23BF53DB" w14:textId="77777777" w:rsidR="000F776E" w:rsidRDefault="000F776E" w:rsidP="007001A5">
      <w:pPr>
        <w:spacing w:line="360" w:lineRule="auto"/>
        <w:ind w:left="360" w:hanging="360"/>
        <w:jc w:val="both"/>
        <w:rPr>
          <w:rFonts w:ascii="Times New Roman" w:eastAsia="Times New Roman" w:hAnsi="Times New Roman" w:cs="Times New Roman"/>
        </w:rPr>
      </w:pPr>
    </w:p>
    <w:p w14:paraId="207D5FBF" w14:textId="77777777" w:rsidR="00CB08ED" w:rsidRDefault="00CB08ED" w:rsidP="007001A5">
      <w:pPr>
        <w:spacing w:line="360" w:lineRule="auto"/>
        <w:ind w:left="360" w:hanging="360"/>
        <w:jc w:val="both"/>
        <w:rPr>
          <w:rFonts w:ascii="Times New Roman" w:eastAsia="Times New Roman" w:hAnsi="Times New Roman" w:cs="Times New Roman"/>
          <w:sz w:val="24"/>
          <w:szCs w:val="24"/>
        </w:rPr>
      </w:pPr>
    </w:p>
    <w:p w14:paraId="04CEF4D0" w14:textId="77777777" w:rsidR="00CB08ED" w:rsidRDefault="00CB08ED" w:rsidP="007001A5">
      <w:pPr>
        <w:spacing w:line="360" w:lineRule="auto"/>
        <w:jc w:val="both"/>
      </w:pPr>
    </w:p>
    <w:p w14:paraId="12927B8C" w14:textId="77777777" w:rsidR="00CB08ED" w:rsidRDefault="00CB08ED" w:rsidP="007001A5">
      <w:pPr>
        <w:spacing w:line="360" w:lineRule="auto"/>
        <w:ind w:left="446" w:hanging="446"/>
        <w:jc w:val="both"/>
        <w:rPr>
          <w:rFonts w:ascii="Times New Roman" w:eastAsia="Times New Roman" w:hAnsi="Times New Roman" w:cs="Times New Roman"/>
          <w:sz w:val="24"/>
          <w:szCs w:val="24"/>
          <w:highlight w:val="white"/>
        </w:rPr>
      </w:pPr>
    </w:p>
    <w:p w14:paraId="189A753D" w14:textId="77777777" w:rsidR="00CB08ED" w:rsidRDefault="00CB08ED" w:rsidP="007001A5">
      <w:pPr>
        <w:spacing w:line="360" w:lineRule="auto"/>
        <w:jc w:val="both"/>
        <w:rPr>
          <w:rFonts w:ascii="Times New Roman" w:eastAsia="Times New Roman" w:hAnsi="Times New Roman" w:cs="Times New Roman"/>
          <w:b/>
          <w:sz w:val="28"/>
          <w:szCs w:val="28"/>
        </w:rPr>
      </w:pPr>
    </w:p>
    <w:p w14:paraId="789074A8" w14:textId="77777777" w:rsidR="00CB08ED" w:rsidRDefault="00CB08ED" w:rsidP="007001A5">
      <w:pPr>
        <w:spacing w:line="360" w:lineRule="auto"/>
        <w:jc w:val="both"/>
        <w:rPr>
          <w:rFonts w:ascii="Bookman Old Style" w:eastAsia="Bookman Old Style" w:hAnsi="Bookman Old Style" w:cs="Bookman Old Style"/>
          <w:sz w:val="32"/>
          <w:szCs w:val="32"/>
        </w:rPr>
      </w:pPr>
    </w:p>
    <w:sectPr w:rsidR="00CB08ED" w:rsidSect="00933EA8">
      <w:footerReference w:type="default" r:id="rId32"/>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34A87E" w14:textId="77777777" w:rsidR="00895833" w:rsidRDefault="00895833">
      <w:r>
        <w:separator/>
      </w:r>
    </w:p>
  </w:endnote>
  <w:endnote w:type="continuationSeparator" w:id="0">
    <w:p w14:paraId="6EC38B2F" w14:textId="77777777" w:rsidR="00895833" w:rsidRDefault="008958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angal">
    <w:panose1 w:val="00000400000000000000"/>
    <w:charset w:val="00"/>
    <w:family w:val="roman"/>
    <w:pitch w:val="variable"/>
    <w:sig w:usb0="00008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1F3A9" w14:textId="77777777" w:rsidR="00CB08ED" w:rsidRDefault="00CB08ED">
    <w:pPr>
      <w:pBdr>
        <w:top w:val="nil"/>
        <w:left w:val="nil"/>
        <w:bottom w:val="nil"/>
        <w:right w:val="nil"/>
        <w:between w:val="nil"/>
      </w:pBdr>
      <w:jc w:val="center"/>
      <w:rPr>
        <w:color w:val="000000"/>
      </w:rPr>
    </w:pPr>
  </w:p>
  <w:p w14:paraId="343D57B0" w14:textId="77777777" w:rsidR="00CB08ED" w:rsidRDefault="00CB08ED">
    <w:pPr>
      <w:pBdr>
        <w:top w:val="nil"/>
        <w:left w:val="nil"/>
        <w:bottom w:val="nil"/>
        <w:right w:val="nil"/>
        <w:between w:val="nil"/>
      </w:pBd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D9AA4" w14:textId="31210827" w:rsidR="00CB08ED" w:rsidRDefault="001E2F07">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fldChar w:fldCharType="begin"/>
    </w:r>
    <w:r>
      <w:rPr>
        <w:rFonts w:ascii="Times New Roman" w:eastAsia="Times New Roman" w:hAnsi="Times New Roman" w:cs="Times New Roman"/>
        <w:b/>
        <w:color w:val="000000"/>
        <w:sz w:val="20"/>
        <w:szCs w:val="20"/>
      </w:rPr>
      <w:instrText>PAGE</w:instrText>
    </w:r>
    <w:r>
      <w:rPr>
        <w:rFonts w:ascii="Times New Roman" w:eastAsia="Times New Roman" w:hAnsi="Times New Roman" w:cs="Times New Roman"/>
        <w:b/>
        <w:color w:val="000000"/>
        <w:sz w:val="20"/>
        <w:szCs w:val="20"/>
      </w:rPr>
      <w:fldChar w:fldCharType="separate"/>
    </w:r>
    <w:r w:rsidR="00405D45">
      <w:rPr>
        <w:rFonts w:ascii="Times New Roman" w:eastAsia="Times New Roman" w:hAnsi="Times New Roman" w:cs="Times New Roman"/>
        <w:b/>
        <w:noProof/>
        <w:color w:val="000000"/>
        <w:sz w:val="20"/>
        <w:szCs w:val="20"/>
      </w:rPr>
      <w:t>1</w:t>
    </w:r>
    <w:r>
      <w:rPr>
        <w:rFonts w:ascii="Times New Roman" w:eastAsia="Times New Roman" w:hAnsi="Times New Roman" w:cs="Times New Roman"/>
        <w:b/>
        <w:color w:val="000000"/>
        <w:sz w:val="20"/>
        <w:szCs w:val="20"/>
      </w:rPr>
      <w:fldChar w:fldCharType="end"/>
    </w:r>
  </w:p>
  <w:p w14:paraId="16827BD1" w14:textId="77777777" w:rsidR="00CB08ED" w:rsidRDefault="00CB08ED">
    <w:pPr>
      <w:pBdr>
        <w:top w:val="nil"/>
        <w:left w:val="nil"/>
        <w:bottom w:val="nil"/>
        <w:right w:val="nil"/>
        <w:between w:val="nil"/>
      </w:pBd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260E65" w14:textId="77777777" w:rsidR="00895833" w:rsidRDefault="00895833">
      <w:r>
        <w:separator/>
      </w:r>
    </w:p>
  </w:footnote>
  <w:footnote w:type="continuationSeparator" w:id="0">
    <w:p w14:paraId="37B3C884" w14:textId="77777777" w:rsidR="00895833" w:rsidRDefault="008958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411FF"/>
    <w:multiLevelType w:val="hybridMultilevel"/>
    <w:tmpl w:val="19425E30"/>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 w15:restartNumberingAfterBreak="0">
    <w:nsid w:val="1FBF156F"/>
    <w:multiLevelType w:val="multilevel"/>
    <w:tmpl w:val="DB92E9AA"/>
    <w:lvl w:ilvl="0">
      <w:start w:val="1"/>
      <w:numFmt w:val="decimal"/>
      <w:lvlText w:val="%1"/>
      <w:lvlJc w:val="left"/>
      <w:pPr>
        <w:ind w:left="375" w:hanging="375"/>
      </w:pPr>
    </w:lvl>
    <w:lvl w:ilvl="1">
      <w:start w:val="1"/>
      <w:numFmt w:val="decimal"/>
      <w:lvlText w:val="%1.%2"/>
      <w:lvlJc w:val="left"/>
      <w:pPr>
        <w:ind w:left="375" w:hanging="375"/>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upperLetter"/>
      <w:lvlText w:val="%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2" w15:restartNumberingAfterBreak="0">
    <w:nsid w:val="311D5249"/>
    <w:multiLevelType w:val="hybridMultilevel"/>
    <w:tmpl w:val="27C89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DD2A7D"/>
    <w:multiLevelType w:val="hybridMultilevel"/>
    <w:tmpl w:val="5C34D2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43C5133"/>
    <w:multiLevelType w:val="multilevel"/>
    <w:tmpl w:val="A5E03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49F1A57"/>
    <w:multiLevelType w:val="multilevel"/>
    <w:tmpl w:val="71E84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6755404"/>
    <w:multiLevelType w:val="multilevel"/>
    <w:tmpl w:val="B6B61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D707D10"/>
    <w:multiLevelType w:val="multilevel"/>
    <w:tmpl w:val="26F25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F192E2D"/>
    <w:multiLevelType w:val="hybridMultilevel"/>
    <w:tmpl w:val="DB168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62411166">
    <w:abstractNumId w:val="1"/>
  </w:num>
  <w:num w:numId="2" w16cid:durableId="1963340804">
    <w:abstractNumId w:val="6"/>
  </w:num>
  <w:num w:numId="3" w16cid:durableId="1091395737">
    <w:abstractNumId w:val="7"/>
  </w:num>
  <w:num w:numId="4" w16cid:durableId="1813937452">
    <w:abstractNumId w:val="4"/>
  </w:num>
  <w:num w:numId="5" w16cid:durableId="1143885145">
    <w:abstractNumId w:val="0"/>
  </w:num>
  <w:num w:numId="6" w16cid:durableId="1800368587">
    <w:abstractNumId w:val="5"/>
  </w:num>
  <w:num w:numId="7" w16cid:durableId="1968701873">
    <w:abstractNumId w:val="8"/>
  </w:num>
  <w:num w:numId="8" w16cid:durableId="1909655196">
    <w:abstractNumId w:val="3"/>
  </w:num>
  <w:num w:numId="9" w16cid:durableId="8966222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08ED"/>
    <w:rsid w:val="00012D52"/>
    <w:rsid w:val="000E7088"/>
    <w:rsid w:val="000F776E"/>
    <w:rsid w:val="00126157"/>
    <w:rsid w:val="00181769"/>
    <w:rsid w:val="001A55CE"/>
    <w:rsid w:val="001E2F07"/>
    <w:rsid w:val="002103B4"/>
    <w:rsid w:val="00252F67"/>
    <w:rsid w:val="002D7FFB"/>
    <w:rsid w:val="002F2AC2"/>
    <w:rsid w:val="003443CF"/>
    <w:rsid w:val="003B4177"/>
    <w:rsid w:val="00405D45"/>
    <w:rsid w:val="004C4804"/>
    <w:rsid w:val="005A2A28"/>
    <w:rsid w:val="006158B2"/>
    <w:rsid w:val="006D0960"/>
    <w:rsid w:val="006D56C0"/>
    <w:rsid w:val="006E6397"/>
    <w:rsid w:val="007001A5"/>
    <w:rsid w:val="00711A6D"/>
    <w:rsid w:val="00716923"/>
    <w:rsid w:val="00746147"/>
    <w:rsid w:val="00757381"/>
    <w:rsid w:val="007C2402"/>
    <w:rsid w:val="0081750C"/>
    <w:rsid w:val="00833007"/>
    <w:rsid w:val="00850358"/>
    <w:rsid w:val="00865E50"/>
    <w:rsid w:val="00895833"/>
    <w:rsid w:val="008E2170"/>
    <w:rsid w:val="00933EA8"/>
    <w:rsid w:val="0099074E"/>
    <w:rsid w:val="009D5D57"/>
    <w:rsid w:val="009E444C"/>
    <w:rsid w:val="00A22FEA"/>
    <w:rsid w:val="00A264BC"/>
    <w:rsid w:val="00B00F67"/>
    <w:rsid w:val="00B3320A"/>
    <w:rsid w:val="00B34271"/>
    <w:rsid w:val="00B363B9"/>
    <w:rsid w:val="00B86763"/>
    <w:rsid w:val="00BB3E3C"/>
    <w:rsid w:val="00BC1AC5"/>
    <w:rsid w:val="00BF7729"/>
    <w:rsid w:val="00CA630B"/>
    <w:rsid w:val="00CB08ED"/>
    <w:rsid w:val="00CC1221"/>
    <w:rsid w:val="00CE237D"/>
    <w:rsid w:val="00D75E9E"/>
    <w:rsid w:val="00D951C9"/>
    <w:rsid w:val="00DB58FE"/>
    <w:rsid w:val="00E01642"/>
    <w:rsid w:val="00E20458"/>
    <w:rsid w:val="00EB7634"/>
    <w:rsid w:val="00EC2585"/>
    <w:rsid w:val="00ED469F"/>
    <w:rsid w:val="00F91B47"/>
    <w:rsid w:val="00FA255C"/>
    <w:rsid w:val="00FC20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B07A4"/>
  <w15:docId w15:val="{F38D9843-5C44-410D-92FD-DEF2C0DA9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4804"/>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semiHidden/>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semiHidden/>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A5A5A"/>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BodyText">
    <w:name w:val="Body Text"/>
    <w:basedOn w:val="Normal"/>
    <w:link w:val="BodyTextChar"/>
    <w:uiPriority w:val="99"/>
    <w:semiHidden/>
    <w:unhideWhenUsed/>
    <w:rsid w:val="00767FA7"/>
    <w:pPr>
      <w:spacing w:after="120"/>
    </w:pPr>
  </w:style>
  <w:style w:type="character" w:customStyle="1" w:styleId="BodyTextChar">
    <w:name w:val="Body Text Char"/>
    <w:basedOn w:val="DefaultParagraphFont"/>
    <w:link w:val="BodyText"/>
    <w:uiPriority w:val="99"/>
    <w:semiHidden/>
    <w:rsid w:val="00767FA7"/>
  </w:style>
  <w:style w:type="paragraph" w:customStyle="1" w:styleId="Default">
    <w:name w:val="Default"/>
    <w:rsid w:val="0031198C"/>
    <w:pPr>
      <w:autoSpaceDE w:val="0"/>
      <w:autoSpaceDN w:val="0"/>
      <w:adjustRightInd w:val="0"/>
    </w:pPr>
    <w:rPr>
      <w:rFonts w:ascii="Times New Roman" w:hAnsi="Times New Roman" w:cs="Times New Roman"/>
      <w:color w:val="000000"/>
      <w:sz w:val="24"/>
      <w:szCs w:val="24"/>
    </w:rPr>
  </w:style>
  <w:style w:type="paragraph" w:styleId="ListParagraph">
    <w:name w:val="List Paragraph"/>
    <w:basedOn w:val="Normal"/>
    <w:uiPriority w:val="34"/>
    <w:qFormat/>
    <w:rsid w:val="00571690"/>
    <w:pPr>
      <w:spacing w:after="120" w:line="228" w:lineRule="auto"/>
      <w:ind w:left="720"/>
      <w:contextualSpacing/>
      <w:jc w:val="both"/>
    </w:pPr>
    <w:rPr>
      <w:rFonts w:ascii="Times New Roman" w:hAnsi="Times New Roman" w:cs="Times New Roman"/>
      <w:bCs/>
      <w:sz w:val="24"/>
      <w:szCs w:val="24"/>
    </w:rPr>
  </w:style>
  <w:style w:type="table" w:styleId="TableGrid">
    <w:name w:val="Table Grid"/>
    <w:basedOn w:val="TableNormal"/>
    <w:uiPriority w:val="39"/>
    <w:rsid w:val="004540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
    <w:name w:val="1"/>
    <w:basedOn w:val="TableNormal"/>
    <w:tblPr>
      <w:tblStyleRowBandSize w:val="1"/>
      <w:tblStyleColBandSize w:val="1"/>
    </w:tblPr>
  </w:style>
  <w:style w:type="character" w:customStyle="1" w:styleId="a">
    <w:name w:val="_"/>
    <w:basedOn w:val="DefaultParagraphFont"/>
    <w:rsid w:val="00CC1221"/>
  </w:style>
  <w:style w:type="character" w:customStyle="1" w:styleId="lsb">
    <w:name w:val="lsb"/>
    <w:basedOn w:val="DefaultParagraphFont"/>
    <w:rsid w:val="00CC1221"/>
  </w:style>
  <w:style w:type="paragraph" w:styleId="NormalWeb">
    <w:name w:val="Normal (Web)"/>
    <w:basedOn w:val="Normal"/>
    <w:uiPriority w:val="99"/>
    <w:semiHidden/>
    <w:unhideWhenUsed/>
    <w:rsid w:val="00CC1221"/>
    <w:pPr>
      <w:spacing w:before="100" w:beforeAutospacing="1" w:after="100" w:afterAutospacing="1"/>
    </w:pPr>
    <w:rPr>
      <w:rFonts w:ascii="Times New Roman" w:eastAsia="Times New Roman" w:hAnsi="Times New Roman" w:cs="Times New Roman"/>
      <w:sz w:val="24"/>
      <w:szCs w:val="24"/>
    </w:rPr>
  </w:style>
  <w:style w:type="paragraph" w:customStyle="1" w:styleId="kh">
    <w:name w:val="kh"/>
    <w:basedOn w:val="Normal"/>
    <w:rsid w:val="003443CF"/>
    <w:pPr>
      <w:spacing w:before="100" w:beforeAutospacing="1" w:after="100" w:afterAutospacing="1"/>
    </w:pPr>
    <w:rPr>
      <w:rFonts w:ascii="Times New Roman" w:eastAsia="Times New Roman" w:hAnsi="Times New Roman" w:cs="Times New Roman"/>
      <w:sz w:val="24"/>
      <w:szCs w:val="24"/>
    </w:rPr>
  </w:style>
  <w:style w:type="paragraph" w:customStyle="1" w:styleId="pw-post-body-paragraph">
    <w:name w:val="pw-post-body-paragraph"/>
    <w:basedOn w:val="Normal"/>
    <w:rsid w:val="006E6397"/>
    <w:pPr>
      <w:spacing w:before="100" w:beforeAutospacing="1" w:after="100" w:afterAutospacing="1"/>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0F776E"/>
    <w:rPr>
      <w:color w:val="605E5C"/>
      <w:shd w:val="clear" w:color="auto" w:fill="E1DFDD"/>
    </w:rPr>
  </w:style>
  <w:style w:type="paragraph" w:styleId="NoSpacing">
    <w:name w:val="No Spacing"/>
    <w:uiPriority w:val="1"/>
    <w:qFormat/>
    <w:rsid w:val="00E20458"/>
    <w:rPr>
      <w:rFonts w:cs="Mangal"/>
      <w:szCs w:val="20"/>
      <w:lang w:eastAsia="en-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521101">
      <w:bodyDiv w:val="1"/>
      <w:marLeft w:val="0"/>
      <w:marRight w:val="0"/>
      <w:marTop w:val="0"/>
      <w:marBottom w:val="0"/>
      <w:divBdr>
        <w:top w:val="none" w:sz="0" w:space="0" w:color="auto"/>
        <w:left w:val="none" w:sz="0" w:space="0" w:color="auto"/>
        <w:bottom w:val="none" w:sz="0" w:space="0" w:color="auto"/>
        <w:right w:val="none" w:sz="0" w:space="0" w:color="auto"/>
      </w:divBdr>
      <w:divsChild>
        <w:div w:id="1985036676">
          <w:marLeft w:val="0"/>
          <w:marRight w:val="0"/>
          <w:marTop w:val="0"/>
          <w:marBottom w:val="0"/>
          <w:divBdr>
            <w:top w:val="none" w:sz="0" w:space="0" w:color="auto"/>
            <w:left w:val="none" w:sz="0" w:space="0" w:color="auto"/>
            <w:bottom w:val="none" w:sz="0" w:space="0" w:color="auto"/>
            <w:right w:val="none" w:sz="0" w:space="0" w:color="auto"/>
          </w:divBdr>
          <w:divsChild>
            <w:div w:id="134836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4827">
      <w:bodyDiv w:val="1"/>
      <w:marLeft w:val="0"/>
      <w:marRight w:val="0"/>
      <w:marTop w:val="0"/>
      <w:marBottom w:val="0"/>
      <w:divBdr>
        <w:top w:val="none" w:sz="0" w:space="0" w:color="auto"/>
        <w:left w:val="none" w:sz="0" w:space="0" w:color="auto"/>
        <w:bottom w:val="none" w:sz="0" w:space="0" w:color="auto"/>
        <w:right w:val="none" w:sz="0" w:space="0" w:color="auto"/>
      </w:divBdr>
    </w:div>
    <w:div w:id="495926294">
      <w:bodyDiv w:val="1"/>
      <w:marLeft w:val="0"/>
      <w:marRight w:val="0"/>
      <w:marTop w:val="0"/>
      <w:marBottom w:val="0"/>
      <w:divBdr>
        <w:top w:val="none" w:sz="0" w:space="0" w:color="auto"/>
        <w:left w:val="none" w:sz="0" w:space="0" w:color="auto"/>
        <w:bottom w:val="none" w:sz="0" w:space="0" w:color="auto"/>
        <w:right w:val="none" w:sz="0" w:space="0" w:color="auto"/>
      </w:divBdr>
    </w:div>
    <w:div w:id="691300746">
      <w:bodyDiv w:val="1"/>
      <w:marLeft w:val="0"/>
      <w:marRight w:val="0"/>
      <w:marTop w:val="0"/>
      <w:marBottom w:val="0"/>
      <w:divBdr>
        <w:top w:val="none" w:sz="0" w:space="0" w:color="auto"/>
        <w:left w:val="none" w:sz="0" w:space="0" w:color="auto"/>
        <w:bottom w:val="none" w:sz="0" w:space="0" w:color="auto"/>
        <w:right w:val="none" w:sz="0" w:space="0" w:color="auto"/>
      </w:divBdr>
    </w:div>
    <w:div w:id="700671845">
      <w:bodyDiv w:val="1"/>
      <w:marLeft w:val="0"/>
      <w:marRight w:val="0"/>
      <w:marTop w:val="0"/>
      <w:marBottom w:val="0"/>
      <w:divBdr>
        <w:top w:val="none" w:sz="0" w:space="0" w:color="auto"/>
        <w:left w:val="none" w:sz="0" w:space="0" w:color="auto"/>
        <w:bottom w:val="none" w:sz="0" w:space="0" w:color="auto"/>
        <w:right w:val="none" w:sz="0" w:space="0" w:color="auto"/>
      </w:divBdr>
    </w:div>
    <w:div w:id="814762728">
      <w:bodyDiv w:val="1"/>
      <w:marLeft w:val="0"/>
      <w:marRight w:val="0"/>
      <w:marTop w:val="0"/>
      <w:marBottom w:val="0"/>
      <w:divBdr>
        <w:top w:val="none" w:sz="0" w:space="0" w:color="auto"/>
        <w:left w:val="none" w:sz="0" w:space="0" w:color="auto"/>
        <w:bottom w:val="none" w:sz="0" w:space="0" w:color="auto"/>
        <w:right w:val="none" w:sz="0" w:space="0" w:color="auto"/>
      </w:divBdr>
    </w:div>
    <w:div w:id="1120564282">
      <w:bodyDiv w:val="1"/>
      <w:marLeft w:val="0"/>
      <w:marRight w:val="0"/>
      <w:marTop w:val="0"/>
      <w:marBottom w:val="0"/>
      <w:divBdr>
        <w:top w:val="none" w:sz="0" w:space="0" w:color="auto"/>
        <w:left w:val="none" w:sz="0" w:space="0" w:color="auto"/>
        <w:bottom w:val="none" w:sz="0" w:space="0" w:color="auto"/>
        <w:right w:val="none" w:sz="0" w:space="0" w:color="auto"/>
      </w:divBdr>
    </w:div>
    <w:div w:id="1607736506">
      <w:bodyDiv w:val="1"/>
      <w:marLeft w:val="0"/>
      <w:marRight w:val="0"/>
      <w:marTop w:val="0"/>
      <w:marBottom w:val="0"/>
      <w:divBdr>
        <w:top w:val="none" w:sz="0" w:space="0" w:color="auto"/>
        <w:left w:val="none" w:sz="0" w:space="0" w:color="auto"/>
        <w:bottom w:val="none" w:sz="0" w:space="0" w:color="auto"/>
        <w:right w:val="none" w:sz="0" w:space="0" w:color="auto"/>
      </w:divBdr>
    </w:div>
    <w:div w:id="1715693814">
      <w:bodyDiv w:val="1"/>
      <w:marLeft w:val="0"/>
      <w:marRight w:val="0"/>
      <w:marTop w:val="0"/>
      <w:marBottom w:val="0"/>
      <w:divBdr>
        <w:top w:val="none" w:sz="0" w:space="0" w:color="auto"/>
        <w:left w:val="none" w:sz="0" w:space="0" w:color="auto"/>
        <w:bottom w:val="none" w:sz="0" w:space="0" w:color="auto"/>
        <w:right w:val="none" w:sz="0" w:space="0" w:color="auto"/>
      </w:divBdr>
    </w:div>
    <w:div w:id="2023821893">
      <w:bodyDiv w:val="1"/>
      <w:marLeft w:val="0"/>
      <w:marRight w:val="0"/>
      <w:marTop w:val="0"/>
      <w:marBottom w:val="0"/>
      <w:divBdr>
        <w:top w:val="none" w:sz="0" w:space="0" w:color="auto"/>
        <w:left w:val="none" w:sz="0" w:space="0" w:color="auto"/>
        <w:bottom w:val="none" w:sz="0" w:space="0" w:color="auto"/>
        <w:right w:val="none" w:sz="0" w:space="0" w:color="auto"/>
      </w:divBdr>
    </w:div>
    <w:div w:id="2037273006">
      <w:bodyDiv w:val="1"/>
      <w:marLeft w:val="0"/>
      <w:marRight w:val="0"/>
      <w:marTop w:val="0"/>
      <w:marBottom w:val="0"/>
      <w:divBdr>
        <w:top w:val="none" w:sz="0" w:space="0" w:color="auto"/>
        <w:left w:val="none" w:sz="0" w:space="0" w:color="auto"/>
        <w:bottom w:val="none" w:sz="0" w:space="0" w:color="auto"/>
        <w:right w:val="none" w:sz="0" w:space="0" w:color="auto"/>
      </w:divBdr>
    </w:div>
    <w:div w:id="20541123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airccj.org/CSCP/vol5/csit53201.pdf" TargetMode="External"/><Relationship Id="rId3" Type="http://schemas.openxmlformats.org/officeDocument/2006/relationships/numbering" Target="numbering.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8.jpeg"/><Relationship Id="rId25" Type="http://schemas.openxmlformats.org/officeDocument/2006/relationships/hyperlink" Target="https://www.ripublication.com/irph/ijcirv14n6_10.pdf"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yperlink" Target="http://www.wikipedia.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yperlink" Target="https://oreil.ly/LEf1y" TargetMode="External"/><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hyperlink" Target="http://www.kaggle.com"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yperlink" Target="https://oreil.ly/Imbhb" TargetMode="External"/><Relationship Id="rId30" Type="http://schemas.openxmlformats.org/officeDocument/2006/relationships/hyperlink" Target="http://www.geeksforgeeks.com" TargetMode="Externa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v99bN1o9pq2reihswVnPy8xJKwA==">AMUW2mWS739+f0NdG38DScoJ+51Ri4l8DELXxijmaRpvtBDxXXlwqIvZoW3WvuByP2N4j5jWSqmasTgSPBoh9sdpw7/fYeX6at/2FJgjcYpyJl+0bIBY5Nw=</go:docsCustomData>
</go:gDocsCustomXmlDataStorage>
</file>

<file path=customXml/itemProps1.xml><?xml version="1.0" encoding="utf-8"?>
<ds:datastoreItem xmlns:ds="http://schemas.openxmlformats.org/officeDocument/2006/customXml" ds:itemID="{312690E7-C83C-4BDD-A808-66945DFC8FF3}">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15</Pages>
  <Words>2025</Words>
  <Characters>11545</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Guru Prasad</dc:creator>
  <cp:keywords/>
  <dc:description/>
  <cp:lastModifiedBy>Priyanshu Choudhary</cp:lastModifiedBy>
  <cp:revision>5</cp:revision>
  <dcterms:created xsi:type="dcterms:W3CDTF">2023-07-11T13:34:00Z</dcterms:created>
  <dcterms:modified xsi:type="dcterms:W3CDTF">2023-07-12T08:03:00Z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